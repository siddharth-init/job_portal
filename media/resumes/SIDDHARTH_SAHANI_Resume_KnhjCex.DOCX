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0E02" w14:textId="77777777" w:rsidR="00632E9D" w:rsidRDefault="00B36942">
      <w:pPr>
        <w:pStyle w:val="divdocumentname"/>
        <w:spacing w:before="200" w:after="170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</w:rPr>
        <w:t>SIDDHARTH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divdocumentword-break"/>
          <w:rFonts w:ascii="Century Gothic" w:eastAsia="Century Gothic" w:hAnsi="Century Gothic" w:cs="Century Gothic"/>
        </w:rPr>
        <w:t>SAHANI</w:t>
      </w:r>
    </w:p>
    <w:p w14:paraId="7379366B" w14:textId="77777777" w:rsidR="00632E9D" w:rsidRDefault="00B36942">
      <w:pPr>
        <w:pStyle w:val="divdocumentresumeTitle"/>
        <w:spacing w:line="360" w:lineRule="atLeast"/>
        <w:rPr>
          <w:rFonts w:ascii="Century Gothic" w:eastAsia="Century Gothic" w:hAnsi="Century Gothic" w:cs="Century Gothic"/>
          <w:color w:val="003D74"/>
          <w:sz w:val="32"/>
          <w:szCs w:val="32"/>
        </w:rPr>
      </w:pPr>
      <w:r>
        <w:rPr>
          <w:rFonts w:ascii="Century Gothic" w:eastAsia="Century Gothic" w:hAnsi="Century Gothic" w:cs="Century Gothic"/>
          <w:color w:val="003D74"/>
          <w:sz w:val="32"/>
          <w:szCs w:val="32"/>
        </w:rPr>
        <w:t>Software Developer</w:t>
      </w:r>
    </w:p>
    <w:p w14:paraId="0C29A2F5" w14:textId="0EF31D17" w:rsidR="00632E9D" w:rsidRDefault="00440035">
      <w:pPr>
        <w:pStyle w:val="p"/>
        <w:spacing w:before="200" w:line="360" w:lineRule="atLeast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t>Experienced Software Engineer with 13+ years in real-time development, client engagement, and managerial responsibilities.</w:t>
      </w: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740"/>
        <w:gridCol w:w="610"/>
        <w:gridCol w:w="2890"/>
      </w:tblGrid>
      <w:tr w:rsidR="00632E9D" w14:paraId="639FEA47" w14:textId="77777777">
        <w:tc>
          <w:tcPr>
            <w:tcW w:w="774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70"/>
              <w:gridCol w:w="6970"/>
            </w:tblGrid>
            <w:tr w:rsidR="00632E9D" w14:paraId="00C81BD3" w14:textId="77777777">
              <w:tc>
                <w:tcPr>
                  <w:tcW w:w="770" w:type="dxa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345D3CB0" w14:textId="77777777" w:rsidR="00632E9D" w:rsidRDefault="00B36942"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4F2A28E6" wp14:editId="1F6FED54">
                        <wp:extent cx="368466" cy="368677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6970" w:type="dxa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77EE01CD" w14:textId="77777777" w:rsidR="00632E9D" w:rsidRDefault="00B36942">
                  <w:pP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Century Gothic" w:eastAsia="Century Gothic" w:hAnsi="Century Gothic" w:cs="Century Gothic"/>
                      <w:b/>
                      <w:bCs/>
                      <w:color w:val="003D74"/>
                      <w:sz w:val="32"/>
                      <w:szCs w:val="32"/>
                    </w:rPr>
                    <w:t>Work History</w:t>
                  </w:r>
                </w:p>
              </w:tc>
            </w:tr>
          </w:tbl>
          <w:p w14:paraId="17E014FE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774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816357" w14:paraId="2152E829" w14:textId="77777777" w:rsidTr="0081635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</w:tcPr>
                <w:p w14:paraId="1BF5648F" w14:textId="0C00FC0F" w:rsidR="00816357" w:rsidRDefault="00816357">
                  <w:pP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2022-03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Current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</w:tcPr>
                <w:p w14:paraId="301F7700" w14:textId="77777777" w:rsidR="00816357" w:rsidRDefault="00816357">
                  <w:pP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</w:tcPr>
                <w:p w14:paraId="4FB12B75" w14:textId="77777777" w:rsidR="003F0969" w:rsidRDefault="003F0969" w:rsidP="003F0969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software developer</w:t>
                  </w:r>
                </w:p>
                <w:p w14:paraId="5ADD065D" w14:textId="5B5BE582" w:rsidR="003F0969" w:rsidRDefault="003F0969" w:rsidP="003F0969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TATA CONSULTANCY SERVICES</w:t>
                  </w:r>
                </w:p>
                <w:p w14:paraId="14F20407" w14:textId="5BA90BEB" w:rsidR="00DF7757" w:rsidRDefault="00DF7757" w:rsidP="003F0969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Responsible for </w:t>
                  </w:r>
                  <w:r w:rsidR="00B66688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US-based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Client</w:t>
                  </w:r>
                  <w:r w:rsidR="00C2294A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-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Handling with regular basis , understanding the requirements and provided suitable solutions / suggestions for existing projects </w:t>
                  </w:r>
                  <w:r w:rsidR="009F6CB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as well as new requirements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. </w:t>
                  </w:r>
                </w:p>
                <w:p w14:paraId="6C49F5F9" w14:textId="16B766DE" w:rsidR="003F0969" w:rsidRDefault="003F0969" w:rsidP="003F0969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Revised, modularized and updated old code bases to modern development standards, reducing operating costs and improving functionality. </w:t>
                  </w:r>
                </w:p>
                <w:p w14:paraId="6C6E49A4" w14:textId="4BE4386B" w:rsidR="003F0969" w:rsidRDefault="003F0969" w:rsidP="003F0969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Worked in various projects </w:t>
                  </w:r>
                  <w:r w:rsidR="006C5A0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using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  <w:r w:rsidR="006C5A0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PHP RUNNER and SQL Server</w:t>
                  </w:r>
                </w:p>
                <w:p w14:paraId="4225058E" w14:textId="14E9A270" w:rsidR="00816357" w:rsidRDefault="00816357" w:rsidP="003F0969">
                  <w:pPr>
                    <w:pStyle w:val="divdocumentpaddedline"/>
                    <w:spacing w:line="360" w:lineRule="atLeast"/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</w:pPr>
                </w:p>
              </w:tc>
            </w:tr>
            <w:tr w:rsidR="00632E9D" w14:paraId="7395AE92" w14:textId="77777777" w:rsidTr="0081635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A92159E" w14:textId="182F3882" w:rsidR="00632E9D" w:rsidRDefault="00B36942"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2014-11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  <w:r w:rsidR="00816357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–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  <w:r w:rsidR="00816357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2021-12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153F600" w14:textId="77777777" w:rsidR="00632E9D" w:rsidRDefault="00B36942">
                  <w:pPr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D11248C" w14:textId="4E3A55EB" w:rsidR="00632E9D" w:rsidRDefault="00B36942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software developer</w:t>
                  </w:r>
                </w:p>
                <w:p w14:paraId="05B3D615" w14:textId="77777777" w:rsidR="00632E9D" w:rsidRDefault="00B36942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Experis IT Private Limited, Kolkata, West Bengal</w:t>
                  </w:r>
                </w:p>
                <w:p w14:paraId="34159E97" w14:textId="77777777" w:rsidR="00632E9D" w:rsidRDefault="00B3694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Worked in various projects on codeigniter , cakephp and symfony. </w:t>
                  </w:r>
                </w:p>
                <w:p w14:paraId="3C71C4BF" w14:textId="77777777" w:rsidR="00632E9D" w:rsidRDefault="00B3694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Wrote API's for various mobile app. </w:t>
                  </w:r>
                </w:p>
              </w:tc>
            </w:tr>
          </w:tbl>
          <w:p w14:paraId="5057196A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5F07CE69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876D372" w14:textId="77777777" w:rsidR="00632E9D" w:rsidRDefault="00B36942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2012-11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2014-10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19A9162" w14:textId="77777777" w:rsidR="00632E9D" w:rsidRDefault="00B36942"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1C835B1" w14:textId="77777777" w:rsidR="00632E9D" w:rsidRDefault="00B36942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senior php developer</w:t>
                  </w:r>
                </w:p>
                <w:p w14:paraId="58C0A004" w14:textId="60BECB2B" w:rsidR="00632E9D" w:rsidRDefault="00B36942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Acacia Technology Solutions, Kolkata, West Bengal</w:t>
                  </w:r>
                </w:p>
                <w:p w14:paraId="70C795B0" w14:textId="77777777" w:rsidR="00632E9D" w:rsidRDefault="00B36942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Planned website development, converting mockups into usable web presence with HTML, JavaScript, AJAX and JSON coding. </w:t>
                  </w:r>
                </w:p>
                <w:p w14:paraId="33C671C8" w14:textId="77777777" w:rsidR="00632E9D" w:rsidRDefault="00B36942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Worked in various projects on codeigniter , wordpress. </w:t>
                  </w:r>
                </w:p>
              </w:tc>
            </w:tr>
          </w:tbl>
          <w:p w14:paraId="49867A4B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5017B15B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70E7B84" w14:textId="77777777" w:rsidR="00632E9D" w:rsidRDefault="00B36942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2011-12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2012-10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1A562DA" w14:textId="77777777" w:rsidR="00632E9D" w:rsidRDefault="00B36942"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0CE0E41" w14:textId="77777777" w:rsidR="00632E9D" w:rsidRDefault="00B36942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Freelancer</w:t>
                  </w:r>
                </w:p>
                <w:p w14:paraId="4C058AE9" w14:textId="12851913" w:rsidR="00632E9D" w:rsidRDefault="00B36942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freelancer, Kolkata, West Bengal</w:t>
                  </w:r>
                </w:p>
                <w:p w14:paraId="0BAEE86F" w14:textId="77777777" w:rsidR="00632E9D" w:rsidRDefault="00B36942">
                  <w:pPr>
                    <w:pStyle w:val="p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lastRenderedPageBreak/>
                    <w:t xml:space="preserve">In this period , worked as a freelancer working in various PHP projects . </w:t>
                  </w:r>
                </w:p>
              </w:tc>
            </w:tr>
          </w:tbl>
          <w:p w14:paraId="37FBD164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400B0354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29CC14B" w14:textId="77777777" w:rsidR="00632E9D" w:rsidRDefault="00B36942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2010-09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2011-11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2B03D86" w14:textId="77777777" w:rsidR="00632E9D" w:rsidRDefault="00B36942"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E35315F" w14:textId="77777777" w:rsidR="00632E9D" w:rsidRDefault="00B36942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junior php developer</w:t>
                  </w:r>
                </w:p>
                <w:p w14:paraId="79B3CE5E" w14:textId="171FA953" w:rsidR="00632E9D" w:rsidRDefault="00B36942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BrandSoft Solutions India Pvt. Ltd, Kolkata, West Bengal</w:t>
                  </w:r>
                </w:p>
                <w:p w14:paraId="0200E995" w14:textId="77777777" w:rsidR="00632E9D" w:rsidRDefault="00B36942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Researched, tested and implemented various client feature requests to deliver internal content management systems and content delivery applications. </w:t>
                  </w:r>
                </w:p>
                <w:p w14:paraId="780DAF4D" w14:textId="77777777" w:rsidR="00632E9D" w:rsidRDefault="00B36942">
                  <w:pPr>
                    <w:pStyle w:val="divdocumentli"/>
                    <w:numPr>
                      <w:ilvl w:val="0"/>
                      <w:numId w:val="3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Worked on several projects based on custom php. </w:t>
                  </w:r>
                </w:p>
              </w:tc>
            </w:tr>
          </w:tbl>
          <w:p w14:paraId="018B7CB8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1D19091F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F3C5218" w14:textId="77777777" w:rsidR="00632E9D" w:rsidRDefault="00B36942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2010-05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2010-08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82645DA" w14:textId="77777777" w:rsidR="00632E9D" w:rsidRDefault="00B36942"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F52870C" w14:textId="77777777" w:rsidR="00632E9D" w:rsidRDefault="00B36942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junior php developer</w:t>
                  </w:r>
                </w:p>
                <w:p w14:paraId="7C13C2CE" w14:textId="34AF8A34" w:rsidR="00632E9D" w:rsidRDefault="00B36942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Experts Development and Services, Kolkata, West Bengal</w:t>
                  </w:r>
                </w:p>
                <w:p w14:paraId="1D2544CF" w14:textId="77777777" w:rsidR="00632E9D" w:rsidRDefault="00B36942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Wrote server-side and client-side code using PHP, HTML, CSS and JavaScript . </w:t>
                  </w:r>
                </w:p>
                <w:p w14:paraId="39CD894C" w14:textId="77777777" w:rsidR="00632E9D" w:rsidRDefault="00B36942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Worked on several projects based on custom php. </w:t>
                  </w:r>
                </w:p>
              </w:tc>
            </w:tr>
          </w:tbl>
          <w:p w14:paraId="647F9BF0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31B1FBFF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E8E3070" w14:textId="77777777" w:rsidR="00632E9D" w:rsidRDefault="00B36942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2007-06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2010-03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FE501E4" w14:textId="77777777" w:rsidR="00632E9D" w:rsidRDefault="00B36942"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F86736E" w14:textId="77777777" w:rsidR="00632E9D" w:rsidRDefault="00B36942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instructor</w:t>
                  </w:r>
                </w:p>
                <w:p w14:paraId="3406F025" w14:textId="4D55B772" w:rsidR="00632E9D" w:rsidRDefault="00B36942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College of Wireless and Technology, Kolkata, West Bengal</w:t>
                  </w:r>
                </w:p>
                <w:p w14:paraId="0937833A" w14:textId="77777777" w:rsidR="00632E9D" w:rsidRDefault="00B36942">
                  <w:pPr>
                    <w:pStyle w:val="p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Worked here as a java instructor. </w:t>
                  </w:r>
                </w:p>
              </w:tc>
            </w:tr>
          </w:tbl>
          <w:p w14:paraId="141D3AC2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4E88116E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063E524" w14:textId="77777777" w:rsidR="00632E9D" w:rsidRDefault="00B36942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2006-06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2007-05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35A668D" w14:textId="77777777" w:rsidR="00632E9D" w:rsidRDefault="00B36942"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E1D0C35" w14:textId="77777777" w:rsidR="00632E9D" w:rsidRDefault="00B36942">
                  <w:pPr>
                    <w:pStyle w:val="divdocumentpaddedline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z w:val="28"/>
                      <w:szCs w:val="28"/>
                    </w:rPr>
                    <w:t>Junior Software Programmer/Instructor</w:t>
                  </w:r>
                </w:p>
                <w:p w14:paraId="4B6A370D" w14:textId="6E4E4300" w:rsidR="00632E9D" w:rsidRDefault="00B36942">
                  <w:pPr>
                    <w:pStyle w:val="divdocumenttxtItl"/>
                    <w:spacing w:before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MAGNA INFO SERVICES PVT.LTD, Kolkata, West Bengal</w:t>
                  </w:r>
                </w:p>
                <w:p w14:paraId="44CED9D8" w14:textId="77777777" w:rsidR="00632E9D" w:rsidRDefault="00B36942">
                  <w:pPr>
                    <w:pStyle w:val="p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Worked here as a java instructor. </w:t>
                  </w:r>
                </w:p>
              </w:tc>
            </w:tr>
          </w:tbl>
          <w:p w14:paraId="55117A42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70"/>
              <w:gridCol w:w="6970"/>
            </w:tblGrid>
            <w:tr w:rsidR="00632E9D" w14:paraId="20B03A7E" w14:textId="77777777">
              <w:tc>
                <w:tcPr>
                  <w:tcW w:w="770" w:type="dxa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1A8C12E4" w14:textId="77777777" w:rsidR="00632E9D" w:rsidRDefault="00B36942"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23F066F7" wp14:editId="58AAD517">
                        <wp:extent cx="368466" cy="368677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6970" w:type="dxa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0ABD714D" w14:textId="77777777" w:rsidR="00632E9D" w:rsidRDefault="00B36942">
                  <w:pP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Century Gothic" w:eastAsia="Century Gothic" w:hAnsi="Century Gothic" w:cs="Century Gothic"/>
                      <w:b/>
                      <w:bCs/>
                      <w:color w:val="003D74"/>
                      <w:sz w:val="32"/>
                      <w:szCs w:val="32"/>
                    </w:rPr>
                    <w:t>Education</w:t>
                  </w:r>
                </w:p>
              </w:tc>
            </w:tr>
          </w:tbl>
          <w:p w14:paraId="23C0AAFF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1FD4E539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16CCD75" w14:textId="77777777" w:rsidR="00632E9D" w:rsidRDefault="00B36942"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2006-01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612CCA8" w14:textId="77777777" w:rsidR="00632E9D" w:rsidRDefault="00B36942">
                  <w:pPr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A4229FE" w14:textId="77777777" w:rsidR="00632E9D" w:rsidRDefault="00B36942">
                  <w:pPr>
                    <w:pStyle w:val="divdocumenttxtBoldParagraph"/>
                    <w:spacing w:after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degree"/>
                      <w:rFonts w:ascii="Century Gothic" w:eastAsia="Century Gothic" w:hAnsi="Century Gothic" w:cs="Century Gothic"/>
                      <w:color w:val="343434"/>
                    </w:rPr>
                    <w:t>B.Tech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ocumentprogramline"/>
                      <w:rFonts w:ascii="Century Gothic" w:eastAsia="Century Gothic" w:hAnsi="Century Gothic" w:cs="Century Gothic"/>
                      <w:color w:val="343434"/>
                    </w:rPr>
                    <w:t>I.T</w:t>
                  </w:r>
                </w:p>
                <w:p w14:paraId="2751AA66" w14:textId="77777777" w:rsidR="00632E9D" w:rsidRDefault="00B36942">
                  <w:pPr>
                    <w:pStyle w:val="divdocumenttxtItl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West Bengal University of Technology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  <w:p w14:paraId="0302DC95" w14:textId="77777777" w:rsidR="00632E9D" w:rsidRDefault="00B36942">
                  <w:p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GPA: 73.6</w:t>
                  </w:r>
                </w:p>
              </w:tc>
            </w:tr>
          </w:tbl>
          <w:p w14:paraId="456A6BD0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54F58929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EB6EC92" w14:textId="77777777" w:rsidR="00632E9D" w:rsidRDefault="00B36942"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2002-01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A9E66FE" w14:textId="77777777" w:rsidR="00632E9D" w:rsidRDefault="00B36942">
                  <w:pPr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9E202D3" w14:textId="77777777" w:rsidR="00632E9D" w:rsidRDefault="00B36942">
                  <w:pPr>
                    <w:pStyle w:val="divdocumenttxtBoldParagraph"/>
                    <w:spacing w:after="80"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degree"/>
                      <w:rFonts w:ascii="Century Gothic" w:eastAsia="Century Gothic" w:hAnsi="Century Gothic" w:cs="Century Gothic"/>
                      <w:color w:val="343434"/>
                    </w:rPr>
                    <w:t>Higher Secondary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  <w:p w14:paraId="4E934FB6" w14:textId="77777777" w:rsidR="00632E9D" w:rsidRDefault="00B36942">
                  <w:pPr>
                    <w:pStyle w:val="divdocumenttxtItl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Gurudas College, Bengal Council of Higher Secondary Education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  <w:p w14:paraId="0465EB03" w14:textId="77777777" w:rsidR="00632E9D" w:rsidRDefault="00B36942">
                  <w:p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GPA: 58</w:t>
                  </w:r>
                </w:p>
              </w:tc>
            </w:tr>
          </w:tbl>
          <w:p w14:paraId="6A9BD723" w14:textId="77777777" w:rsidR="00632E9D" w:rsidRDefault="00632E9D">
            <w:pPr>
              <w:rPr>
                <w:vanish/>
              </w:rPr>
            </w:pPr>
          </w:p>
          <w:tbl>
            <w:tblPr>
              <w:tblStyle w:val="divdocumentleft-boxdate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5900"/>
            </w:tblGrid>
            <w:tr w:rsidR="00632E9D" w14:paraId="788BEAD1" w14:textId="77777777"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77995378" w14:textId="77777777" w:rsidR="00632E9D" w:rsidRDefault="00B36942">
                  <w:pPr>
                    <w:rPr>
                      <w:rStyle w:val="divdocumentlef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</w:rPr>
                    <w:t>2000-01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5024292A" w14:textId="77777777" w:rsidR="00632E9D" w:rsidRDefault="00B36942">
                  <w:pPr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90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164C12CB" w14:textId="77777777" w:rsidR="00632E9D" w:rsidRDefault="00B36942">
                  <w:pPr>
                    <w:pStyle w:val="divdocumenttxtItl"/>
                    <w:spacing w:line="360" w:lineRule="atLeast"/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Hare School, Bengal Board of Secondary Education</w:t>
                  </w:r>
                  <w:r>
                    <w:rPr>
                      <w:rStyle w:val="divdocumentleft-boxdatetablesinglecolum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  <w:p w14:paraId="7F79A3C0" w14:textId="77777777" w:rsidR="00632E9D" w:rsidRDefault="00B36942">
                  <w:p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GPA: 74.6</w:t>
                  </w:r>
                </w:p>
              </w:tc>
            </w:tr>
          </w:tbl>
          <w:p w14:paraId="2ABC4DB0" w14:textId="77777777" w:rsidR="00632E9D" w:rsidRDefault="00632E9D">
            <w:pPr>
              <w:pStyle w:val="divdocumentleft-boxParagraph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61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4FD12DC" w14:textId="77777777" w:rsidR="00632E9D" w:rsidRDefault="00632E9D">
            <w:pPr>
              <w:pStyle w:val="divdocumentleft-boxParagraph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289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70"/>
              <w:gridCol w:w="2120"/>
            </w:tblGrid>
            <w:tr w:rsidR="00632E9D" w14:paraId="3FD23B1C" w14:textId="77777777">
              <w:tc>
                <w:tcPr>
                  <w:tcW w:w="770" w:type="dxa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4BC9450F" w14:textId="77777777" w:rsidR="00632E9D" w:rsidRDefault="00B36942">
                  <w:pPr>
                    <w:rPr>
                      <w:rStyle w:val="divdocumentrigh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2CBDB883" wp14:editId="055C3550">
                        <wp:extent cx="368466" cy="368677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120" w:type="dxa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036B20B4" w14:textId="77777777" w:rsidR="00632E9D" w:rsidRDefault="00B36942">
                  <w:pP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Century Gothic" w:eastAsia="Century Gothic" w:hAnsi="Century Gothic" w:cs="Century Gothic"/>
                      <w:b/>
                      <w:bCs/>
                      <w:color w:val="003D74"/>
                      <w:sz w:val="32"/>
                      <w:szCs w:val="32"/>
                    </w:rPr>
                    <w:t>Contact</w:t>
                  </w:r>
                </w:p>
              </w:tc>
            </w:tr>
          </w:tbl>
          <w:p w14:paraId="7F3270F8" w14:textId="77777777" w:rsidR="00632E9D" w:rsidRDefault="00B36942">
            <w:pPr>
              <w:pStyle w:val="divdocumenttxtBoldParagraph"/>
              <w:spacing w:before="2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14:paraId="4D24C517" w14:textId="77777777" w:rsidR="00632E9D" w:rsidRDefault="00B36942">
            <w:pPr>
              <w:pStyle w:val="div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Kolkata,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India, 700012</w:t>
            </w:r>
          </w:p>
          <w:p w14:paraId="16A9EBE2" w14:textId="77777777" w:rsidR="00632E9D" w:rsidRDefault="00B36942">
            <w:pPr>
              <w:pStyle w:val="divdocumenttxtBoldParagraph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 w14:paraId="0FCAFF7E" w14:textId="77777777" w:rsidR="00632E9D" w:rsidRDefault="00B36942">
            <w:pPr>
              <w:pStyle w:val="div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9836667734</w:t>
            </w:r>
          </w:p>
          <w:p w14:paraId="79B835B3" w14:textId="77777777" w:rsidR="00632E9D" w:rsidRDefault="00B36942">
            <w:pPr>
              <w:pStyle w:val="divdocumenttxtBoldParagraph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 w14:paraId="2AF10552" w14:textId="77777777" w:rsidR="00632E9D" w:rsidRDefault="00B36942">
            <w:pPr>
              <w:pStyle w:val="divdocumentword-breakParagraph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sahani.bunty9@gmail.com</w:t>
            </w:r>
          </w:p>
          <w:tbl>
            <w:tblPr>
              <w:tblStyle w:val="divdocumentheading"/>
              <w:tblW w:w="0" w:type="auto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70"/>
              <w:gridCol w:w="2120"/>
            </w:tblGrid>
            <w:tr w:rsidR="00632E9D" w14:paraId="64FF608D" w14:textId="77777777">
              <w:tc>
                <w:tcPr>
                  <w:tcW w:w="770" w:type="dxa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7B65E6D7" w14:textId="77777777" w:rsidR="00632E9D" w:rsidRDefault="00B36942">
                  <w:pPr>
                    <w:rPr>
                      <w:rStyle w:val="divdocumentright-box"/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3D75E89F" wp14:editId="6F69FC31">
                        <wp:extent cx="368466" cy="368677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120" w:type="dxa"/>
                  <w:tcMar>
                    <w:top w:w="405" w:type="dxa"/>
                    <w:left w:w="5" w:type="dxa"/>
                    <w:bottom w:w="50" w:type="dxa"/>
                    <w:right w:w="5" w:type="dxa"/>
                  </w:tcMar>
                  <w:hideMark/>
                </w:tcPr>
                <w:p w14:paraId="0F55ADF6" w14:textId="77777777" w:rsidR="00632E9D" w:rsidRDefault="00B36942">
                  <w:pP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ivdocumentdivheadingsectiontitle"/>
                      <w:rFonts w:ascii="Century Gothic" w:eastAsia="Century Gothic" w:hAnsi="Century Gothic" w:cs="Century Gothic"/>
                      <w:b/>
                      <w:bCs/>
                      <w:color w:val="003D74"/>
                      <w:sz w:val="32"/>
                      <w:szCs w:val="32"/>
                    </w:rPr>
                    <w:t>Skills</w:t>
                  </w:r>
                </w:p>
              </w:tc>
            </w:tr>
          </w:tbl>
          <w:p w14:paraId="42A9F3C3" w14:textId="42EA384A" w:rsidR="009F5555" w:rsidRDefault="009F5555" w:rsidP="009F5555">
            <w:pPr>
              <w:pStyle w:val="p"/>
              <w:spacing w:before="200" w:line="360" w:lineRule="atLeast"/>
              <w:ind w:left="10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PHPRUNNER TOOL </w:t>
            </w:r>
          </w:p>
          <w:p w14:paraId="0CF9594F" w14:textId="77777777" w:rsidR="009F5555" w:rsidRDefault="009F5555" w:rsidP="009F5555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44435B0A" wp14:editId="67085AFC">
                  <wp:extent cx="1941329" cy="89466"/>
                  <wp:effectExtent l="0" t="0" r="0" b="0"/>
                  <wp:docPr id="40103428" name="Picture 401034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3DA87" w14:textId="77777777" w:rsidR="009F5555" w:rsidRDefault="009F5555" w:rsidP="009F5555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 w14:paraId="469752E8" w14:textId="2176423C" w:rsidR="009F5555" w:rsidRDefault="009F5555" w:rsidP="009F5555">
            <w:pPr>
              <w:pStyle w:val="p"/>
              <w:spacing w:before="200" w:line="360" w:lineRule="atLeast"/>
              <w:ind w:left="10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SQL SERVER</w:t>
            </w:r>
          </w:p>
          <w:p w14:paraId="3654748F" w14:textId="77777777" w:rsidR="009F5555" w:rsidRDefault="009F5555" w:rsidP="009F5555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1AC2DA11" wp14:editId="40347DDD">
                  <wp:extent cx="1941329" cy="89466"/>
                  <wp:effectExtent l="0" t="0" r="0" b="0"/>
                  <wp:docPr id="1986478469" name="Picture 19864784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33949" w14:textId="77777777" w:rsidR="000A1AF9" w:rsidRDefault="000A1AF9" w:rsidP="000A1AF9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 w14:paraId="3427E52E" w14:textId="61F56FD0" w:rsidR="00632E9D" w:rsidRDefault="00B36942" w:rsidP="007E3EF0">
            <w:pPr>
              <w:pStyle w:val="p"/>
              <w:spacing w:before="2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PHP </w:t>
            </w:r>
          </w:p>
          <w:p w14:paraId="798FD506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4FFCDB3C" wp14:editId="32737B51">
                  <wp:extent cx="1941329" cy="89466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C33AE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 w14:paraId="09874E4A" w14:textId="77777777" w:rsidR="00632E9D" w:rsidRDefault="00B36942">
            <w:pPr>
              <w:pStyle w:val="p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Codeigniter </w:t>
            </w:r>
          </w:p>
          <w:p w14:paraId="26D32994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134EA932" wp14:editId="4BBDA3AD">
                  <wp:extent cx="1941329" cy="89466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ECB31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 w14:paraId="1CF5C1AA" w14:textId="77777777" w:rsidR="00632E9D" w:rsidRDefault="00B36942">
            <w:pPr>
              <w:pStyle w:val="p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Cakephp </w:t>
            </w:r>
          </w:p>
          <w:p w14:paraId="1B134657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453D0CBF" wp14:editId="521EE09D">
                  <wp:extent cx="1941329" cy="89466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E3831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 w14:paraId="7E3E9FAA" w14:textId="181320FD" w:rsidR="00632E9D" w:rsidRDefault="001403F4">
            <w:pPr>
              <w:pStyle w:val="p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Python</w:t>
            </w:r>
          </w:p>
          <w:p w14:paraId="4380443A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059BD017" wp14:editId="458AA8CB">
                  <wp:extent cx="1941329" cy="89466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64E7F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  <w:p w14:paraId="14BE276B" w14:textId="77777777" w:rsidR="00632E9D" w:rsidRDefault="00B36942">
            <w:pPr>
              <w:pStyle w:val="p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lastRenderedPageBreak/>
              <w:t>MySQL</w:t>
            </w:r>
          </w:p>
          <w:p w14:paraId="5DFB0012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737A548D" wp14:editId="370A9923">
                  <wp:extent cx="1941329" cy="89466"/>
                  <wp:effectExtent l="0" t="0" r="0" b="0"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EA855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 w14:paraId="5BCC66AC" w14:textId="77777777" w:rsidR="00632E9D" w:rsidRDefault="00B36942">
            <w:pPr>
              <w:pStyle w:val="p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Javascript </w:t>
            </w:r>
          </w:p>
          <w:p w14:paraId="4B8BAB41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2CA1AD8E" wp14:editId="518BF242">
                  <wp:extent cx="1941329" cy="89466"/>
                  <wp:effectExtent l="0" t="0" r="0" b="0"/>
                  <wp:docPr id="100019" name="Pictur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A897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 w14:paraId="4D9189BD" w14:textId="77777777" w:rsidR="00632E9D" w:rsidRDefault="00B36942">
            <w:pPr>
              <w:pStyle w:val="p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Jquery </w:t>
            </w:r>
          </w:p>
          <w:p w14:paraId="635DEC2D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00D9A75F" wp14:editId="38F68F60">
                  <wp:extent cx="1941329" cy="89466"/>
                  <wp:effectExtent l="0" t="0" r="0" b="0"/>
                  <wp:docPr id="100021" name="Picture 100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A765B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 w14:paraId="4EDB4C23" w14:textId="77777777" w:rsidR="00632E9D" w:rsidRDefault="00B36942">
            <w:pPr>
              <w:pStyle w:val="p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HTML</w:t>
            </w:r>
          </w:p>
          <w:p w14:paraId="4E04B4B4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65E721A0" wp14:editId="6F01F4ED">
                  <wp:extent cx="1941329" cy="89466"/>
                  <wp:effectExtent l="0" t="0" r="0" b="0"/>
                  <wp:docPr id="100023" name="Picture 1000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53D00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 w14:paraId="6951FA25" w14:textId="77777777" w:rsidR="00632E9D" w:rsidRDefault="00B36942">
            <w:pPr>
              <w:pStyle w:val="p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CSS</w:t>
            </w:r>
          </w:p>
          <w:p w14:paraId="08F652C8" w14:textId="77777777" w:rsidR="00632E9D" w:rsidRDefault="00B36942">
            <w:pPr>
              <w:pStyle w:val="ratvcontainer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</w:rPr>
              <w:drawing>
                <wp:inline distT="0" distB="0" distL="0" distR="0" wp14:anchorId="391E2754" wp14:editId="54D7857A">
                  <wp:extent cx="1941329" cy="89466"/>
                  <wp:effectExtent l="0" t="0" r="0" b="0"/>
                  <wp:docPr id="100025" name="Picture 1000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2875D" w14:textId="77777777" w:rsidR="00632E9D" w:rsidRDefault="00B36942">
            <w:pPr>
              <w:pStyle w:val="txtright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</w:tc>
      </w:tr>
    </w:tbl>
    <w:p w14:paraId="08EB8A6D" w14:textId="77777777" w:rsidR="00632E9D" w:rsidRDefault="00632E9D">
      <w:pPr>
        <w:rPr>
          <w:rFonts w:ascii="Century Gothic" w:eastAsia="Century Gothic" w:hAnsi="Century Gothic" w:cs="Century Gothic"/>
          <w:color w:val="343434"/>
          <w:sz w:val="22"/>
          <w:szCs w:val="22"/>
        </w:rPr>
      </w:pPr>
    </w:p>
    <w:sectPr w:rsidR="00632E9D">
      <w:pgSz w:w="12240" w:h="15840"/>
      <w:pgMar w:top="500" w:right="500" w:bottom="50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B47C9567-D3C2-42CD-9B25-5B8C4775F418}"/>
    <w:embedBold r:id="rId2" w:fontKey="{D6F1FB52-3D3E-4368-AB1E-2DFE3F2795B3}"/>
    <w:embedItalic r:id="rId3" w:fontKey="{C89300C1-2DFE-4904-81D1-1B9AD6FEBD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626CE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44F1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5AE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DEB5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F40B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7E1B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AE1D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CEC9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B84D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12E6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92DC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C0FE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B81B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DADB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3815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9653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A8C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ACF9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368EE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8062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B641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EA4F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CA7F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3C6E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18A5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888A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40647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A7E42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825D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9268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4C2C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90AF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7674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A4B3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72BE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6613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1678219">
    <w:abstractNumId w:val="0"/>
  </w:num>
  <w:num w:numId="2" w16cid:durableId="1443914017">
    <w:abstractNumId w:val="1"/>
  </w:num>
  <w:num w:numId="3" w16cid:durableId="1153330018">
    <w:abstractNumId w:val="2"/>
  </w:num>
  <w:num w:numId="4" w16cid:durableId="64449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9D"/>
    <w:rsid w:val="000A1AF9"/>
    <w:rsid w:val="00133019"/>
    <w:rsid w:val="001403F4"/>
    <w:rsid w:val="003F0969"/>
    <w:rsid w:val="00440035"/>
    <w:rsid w:val="00515458"/>
    <w:rsid w:val="00570456"/>
    <w:rsid w:val="00592836"/>
    <w:rsid w:val="00632E9D"/>
    <w:rsid w:val="006C5A02"/>
    <w:rsid w:val="00742588"/>
    <w:rsid w:val="007E3EF0"/>
    <w:rsid w:val="00816357"/>
    <w:rsid w:val="00943F53"/>
    <w:rsid w:val="009F5555"/>
    <w:rsid w:val="009F6CB5"/>
    <w:rsid w:val="00B2248A"/>
    <w:rsid w:val="00B36942"/>
    <w:rsid w:val="00B66688"/>
    <w:rsid w:val="00C2294A"/>
    <w:rsid w:val="00C90976"/>
    <w:rsid w:val="00CE52BC"/>
    <w:rsid w:val="00D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EE41"/>
  <w15:docId w15:val="{24A2BE59-2C42-4D02-BE6C-BEF48F29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20" w:lineRule="atLeast"/>
    </w:pPr>
    <w:rPr>
      <w:b/>
      <w:bCs/>
      <w:color w:val="003D74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ivdocumentresumeTitle">
    <w:name w:val="div_document_resumeTitle"/>
    <w:basedOn w:val="Normal"/>
    <w:pPr>
      <w:pBdr>
        <w:top w:val="none" w:sz="0" w:space="10" w:color="auto"/>
      </w:pBdr>
    </w:pPr>
  </w:style>
  <w:style w:type="paragraph" w:customStyle="1" w:styleId="summary">
    <w:name w:val="summary"/>
    <w:basedOn w:val="Normal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</w:style>
  <w:style w:type="character" w:customStyle="1" w:styleId="divdocumentleft-box">
    <w:name w:val="div_document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ivdocumentdivheadingsectiontitle">
    <w:name w:val="div_document_div_heading_sectiontitle"/>
    <w:basedOn w:val="DefaultParagraphFont"/>
  </w:style>
  <w:style w:type="table" w:customStyle="1" w:styleId="divdocumentheading">
    <w:name w:val="div_document_heading"/>
    <w:basedOn w:val="TableNormal"/>
    <w:tblPr/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datetablesinglecolumn">
    <w:name w:val="div_document_left-box_datetable_singlecolumn"/>
    <w:basedOn w:val="DefaultParagraphFont"/>
    <w:rPr>
      <w:b w:val="0"/>
      <w:bCs w:val="0"/>
    </w:rPr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left-boxdatetable">
    <w:name w:val="div_document_left-box_datetable"/>
    <w:basedOn w:val="TableNormal"/>
    <w:tblPr/>
  </w:style>
  <w:style w:type="paragraph" w:customStyle="1" w:styleId="divdocumenttxtBoldParagraph">
    <w:name w:val="div_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left-boxParagraph">
    <w:name w:val="div_document_left-box Paragraph"/>
    <w:basedOn w:val="Normal"/>
  </w:style>
  <w:style w:type="character" w:customStyle="1" w:styleId="emptymiddlecell">
    <w:name w:val="emptymiddlecell"/>
    <w:basedOn w:val="DefaultParagraphFont"/>
  </w:style>
  <w:style w:type="character" w:customStyle="1" w:styleId="divdocumentright-box">
    <w:name w:val="div_document_right-box"/>
    <w:basedOn w:val="DefaultParagraphFont"/>
    <w:rPr>
      <w:spacing w:val="4"/>
    </w:rPr>
  </w:style>
  <w:style w:type="paragraph" w:customStyle="1" w:styleId="divdocumentright-boxparagraph">
    <w:name w:val="div_document_right-box_paragraph"/>
    <w:basedOn w:val="Normal"/>
  </w:style>
  <w:style w:type="paragraph" w:customStyle="1" w:styleId="divdocumentright-boxSECTIONCNTCparagraphsinglecolumn">
    <w:name w:val="div_document_right-box_SECTION_CNTC_paragraph_singlecolumn"/>
    <w:basedOn w:val="Normal"/>
  </w:style>
  <w:style w:type="paragraph" w:customStyle="1" w:styleId="divdocumentword-breakParagraph">
    <w:name w:val="div_document_word-break Paragraph"/>
    <w:basedOn w:val="Normal"/>
  </w:style>
  <w:style w:type="paragraph" w:customStyle="1" w:styleId="divdocumentrtngSecdivparagraph">
    <w:name w:val="div_document_rtngSec_div_paragraph"/>
    <w:basedOn w:val="Normal"/>
  </w:style>
  <w:style w:type="paragraph" w:customStyle="1" w:styleId="divdocumentleft-boxparagraphsinglecolumn">
    <w:name w:val="div_document_left-box_paragraph_singlecolumn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character" w:customStyle="1" w:styleId="txtrightCharacter">
    <w:name w:val="txtright Character"/>
    <w:basedOn w:val="DefaultParagraphFont"/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SIDDHARTH SAHANI</dc:title>
  <dc:creator>Siddharth Sahani</dc:creator>
  <cp:lastModifiedBy>Siddharth Sahani</cp:lastModifiedBy>
  <cp:revision>18</cp:revision>
  <dcterms:created xsi:type="dcterms:W3CDTF">2025-10-22T10:28:00Z</dcterms:created>
  <dcterms:modified xsi:type="dcterms:W3CDTF">2025-10-22T11:02:00Z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a48d0973-6d05-4d15-9c81-773a8fb67890</vt:lpwstr>
  </property>
  <property fmtid="{D5CDD505-2E9C-101B-9397-08002B2CF9AE}" pid="3" name="x1ye=0">
    <vt:lpwstr>oFgAAB+LCAAAAAAABAAUmrdyg1AURD+IgoygJOcMInTknETm643HjQuPJB737p5jQVAQx3xYmuZRlBFolGI4huWwD8ySME3yuBRw2Yx04i+TPuFDEocz08MIEuSgV2FyFoxbJYptrm2heYTPuKFLKTTJHax46Y/w4FlpTwREXGGuAXM6ywFhjeEAtfLwbUUkFRnEC1QOUy0xw7/WdRhhgEdUQd/az5zdZm61GPzgGY4UNTvcUJYVrF8LEQh0pSN</vt:lpwstr>
  </property>
  <property fmtid="{D5CDD505-2E9C-101B-9397-08002B2CF9AE}" pid="4" name="x1ye=1">
    <vt:lpwstr>cg5WYNBCWeK7O5oo+Bv88B+aIJnw5RFvde5FLEBaLAiF+pOibD4YYwsLiaXDQjJYUddt7ARpHdi7RCDpFN4VDxHaF6qZKVt+PFY3UOo8SNceQkt9SuNQPHx2U32sVMeDIJATL4QywWYMdwWQCn25iImeG2FdMZ0DcgQhe0HnRj0lLoRXahEX7qREJA/QwLThqL28QCOJzImkbupoUqTOZ74UGJ09lsTJpTe0F95BmsUU+BhCe653HgUwv3kNqIj</vt:lpwstr>
  </property>
  <property fmtid="{D5CDD505-2E9C-101B-9397-08002B2CF9AE}" pid="5" name="x1ye=10">
    <vt:lpwstr>1wlcVYAYPmP9HkP03+kciPDrRXtd5+zkA/kWKVhG3SgE52u6y/gAchdtwoEwOCO2cWnfDbN5j9BQruGVYnSF32bP1S6sl32qmEmXEmqbEYpQLL2W/nHG4pL5EwbkhJjTsCfjyeynuzVXLl83zuVTzYGkEh/9uwrCgl8ZUluS5IWXzS9XU8slpwuj2OFXI2AJZAGsCz3uf7nXxJKZ8Mo0jrm4b4m1G0y4dq9nm65PbTaFsTO9gcowb4A1+ZL4tOj</vt:lpwstr>
  </property>
  <property fmtid="{D5CDD505-2E9C-101B-9397-08002B2CF9AE}" pid="6" name="x1ye=11">
    <vt:lpwstr>RPWmb7R/tI4MM7tHQ1+yIFAJcX/VBUI3PEiWvyHH7fL7JrgN7hOARfbm2KMVacCVQFrU9PcmfUeBZwZ1EQgV4oHp22a3OD6UJ9kK0Lnt59iXRkQ+lABLk8MZmMQ9S7rWZDBAxA6XvIiyUjHT0U9WmL2Na+wPzOz0lEJyhTP92V1RGn/kI/VQhSyAbwFHFStJVZgX6vIzKXrUiEywR/OC5dgBSZ2Bucv3+v70wnTT+acYrwhFCghuambCuGwFxTU</vt:lpwstr>
  </property>
  <property fmtid="{D5CDD505-2E9C-101B-9397-08002B2CF9AE}" pid="7" name="x1ye=12">
    <vt:lpwstr>I4DfE7Xg3DeCWKLWRjkgYLs/96+BdubzJTvfhLevqTwWCprEAvI2OV12LdIv7cZnTrCHMz5Bapu/Kr7CvhD0bwQiciNwd0qkhneB4gUCXAhrWGx9piDIP96x0SAZXSx7qCak7jx4SIXmQN8CKRklHCGYfiTDzeZd7igaP9WKum//+3V7Q5jRUBOeYbvpJf4Fg4z0bEe/A6ou6ZwujwPtSKRGLXBInW04R6Gn50LwoAMPC4GmDvKLt8Kt9yBaZQR</vt:lpwstr>
  </property>
  <property fmtid="{D5CDD505-2E9C-101B-9397-08002B2CF9AE}" pid="8" name="x1ye=13">
    <vt:lpwstr>pakzW+B8ITpbNyLaISKYHZT84jZtuy8GzWxR/ftmjThQmh9T1iZE9o8dfUc4Wu8Uy5a8/RGOPDGMuK8I94fL8gCQI/zgdTaCgYy9tjo+rdG5hydo0UISVL3yd2U96ZFCTVKcm3Gth+hxgv528IWIYfiB3w/wk6ri7vRyVma6KTrPaFD80NYu1mXAjIcdRANkGLjNaewzikCoHXDX69f0yXwkEUUzAdZCKEaSk8gtvUNKPbwnclFLTk2PZfSsK4y</vt:lpwstr>
  </property>
  <property fmtid="{D5CDD505-2E9C-101B-9397-08002B2CF9AE}" pid="9" name="x1ye=14">
    <vt:lpwstr>T4FcVaWeqLxhYkPGOhcL8ctniDTzDS7I+w2U8HG57Zb4BUn0DuQMPaNWyDg43i28oQD00kwbOHvMWpzPahtnGHrOFYqd2gm7O2fcbF6T6l+mgm1H7sqHXZdEgIBye7kTIOc1tcDoYJfAXL6VS/WnFba3zCRtdYKGaA/HR99CdOB3z/mNKJm6jvVcr4HY2Cf3466oGg+s1V74xHLzrbZJ6LOJSfAWQwYj80QZLA7IHIzSe/I87pc6Yq+vR1ntKQA</vt:lpwstr>
  </property>
  <property fmtid="{D5CDD505-2E9C-101B-9397-08002B2CF9AE}" pid="10" name="x1ye=15">
    <vt:lpwstr>7PEZYFIZWqc4NX4FbXn78f6JomBzLUkqZ1F5YcdVdIhSfapo2NDkSwCrwNCQGoLohLWalWej3uEehKOd3MSf8lvnqxSL8JdqNtZVCV552cBmHQyGI6sRKCuNR789yNLc4dYYEtBkwW+/nN9w4ihaWXLD2XtHtrBieNnYloUz60qwqcLXFDYB/rRfWCOa0/PNA6a8DcIWEag/DSOdOVXh9xlj23mOCZQGjEviDv721LraknnKDgY+4VMioaB1Pb/</vt:lpwstr>
  </property>
  <property fmtid="{D5CDD505-2E9C-101B-9397-08002B2CF9AE}" pid="11" name="x1ye=16">
    <vt:lpwstr>aYq0dB43bLU/szqQp2Bo7IFFUXxrZL+Ngu1F4YVK5F8qVgzSy/1+THBf77nRokNnsO7+dqtDRJahyeZzUUBne5Dys0hiytuGQ+Gq2Oan6dkigaFPni/tI8zTIs/gjT+BHgtkMzmvbx4vYm+BnW0mPNJme3Eisb2UT5/fqLn2d8EinL5SX/D6csFmnwL0Q/QYLEPffAYBSlq0r8NdIBLSiDlVA3l++hRCOmIt97ZxMdUle/2K8WhZ9mnl19PxASH</vt:lpwstr>
  </property>
  <property fmtid="{D5CDD505-2E9C-101B-9397-08002B2CF9AE}" pid="12" name="x1ye=17">
    <vt:lpwstr>ltNZme+lK0SY9FGk4kouM+Fi22/07WLzKCSBI231epzqArx4vjkqXVuSNp5qXQkAkwrpnmqhobJPAEUFGOzM/hRw/cw6j5NUq6UTy+zLzNXtyiQNFWtwcumur9/zyKx4/7EcrVoYrS0EBGUbOEeFpZTW2i9+U3gXLMB+Mw5rzLZwP16lPLIBczqB16pwUN2wntur6gkqrq8oj9BDP5927p3nOPfThEyha298HNQ0cYtzT4nsYNjehKV2wTUiFz3</vt:lpwstr>
  </property>
  <property fmtid="{D5CDD505-2E9C-101B-9397-08002B2CF9AE}" pid="13" name="x1ye=18">
    <vt:lpwstr>gvqAl2GoeMbqIQPEIjh1VeS9ajd0BoimWQO46jk5rv6ObUZy3ppi7vQpRmBq7B4NvrIyTa703/xCUIitRP8oepOG0OlL+2KzK2x9UEUX59Y1Du9YpJoj7o9PxWWbI47wxZ9yxkBqtAI9FYRiwS5Ql4BR9Nv0fYRy2LnGiXz/U0/Hs6uSP+YU4vwU4ARMTLlTJbF14Ya/TpNp/ptdlNuBf6+fgZWlfV0ai1D0lBAByfYPPMngUQtrAJ0A/iKynKx</vt:lpwstr>
  </property>
  <property fmtid="{D5CDD505-2E9C-101B-9397-08002B2CF9AE}" pid="14" name="x1ye=19">
    <vt:lpwstr>RS+8+icE7p77a7Ta21KeftBnx4ltldpNGjMq7scV3jdHTVNQFvIX51yeCsir5zcO87l9WgXT7sukE0mv+2UTlR7G0yKxORqh4PaUBT8UrJi061oNpdej3YnvQY4V45YG+fgPK+5fhDsYNmh9UTMEW12YMWR+SCDU1/vaHt6NMs/0cggiU5Vz589tmjyLY17Rd/CNROWa1k/yEu9XeXu5Iu3uonGheSxUvG9zuiWB0GP69oRl00eWv9oCxEmwkpj</vt:lpwstr>
  </property>
  <property fmtid="{D5CDD505-2E9C-101B-9397-08002B2CF9AE}" pid="15" name="x1ye=2">
    <vt:lpwstr>Tjk/Atfq2iE+Tc6TnH7BUyddyy2pWbB4IQDICsSCx23ozjzUKr/wxiWERVfAj2EpYwVTtEYYi7gQJjONIEIN3pnFpXhCS+oPSPd0LvBUJrmFSD5ZYBRGeT6v6uH8jTYOROJN+WqpMo6hLjvQuReBJpoqaNNRy4nNnWTu8eWITe7Xn0dKHpWL+V3Bx9wYwgXalAhIjeuhRw+2+ccDBRsSiXNqwlfSjkB7lfOU06bSQDgfTPBmF8OaogWqlrLmxEZ</vt:lpwstr>
  </property>
  <property fmtid="{D5CDD505-2E9C-101B-9397-08002B2CF9AE}" pid="16" name="x1ye=20">
    <vt:lpwstr>9vpVvLVlkttwpEmJEGv5GLMzM4joKblJ/egErAiM1o7tk0eQbqpZrTymM882UssB2W1T6tyg09E/VMbGbENeuMJAihYFeyzyIXGnL3xAAXOXDMittl7PmNjbSIj9rh243Uj8fZiNp3mlNMgyIQpuJh3g/HraeTdneuI/Cf7oypzOY5XcZYJ/yzr7cKg82Sv/DUFPgvI1FEGdVm1A7bL2+PVqCHgAD4zvYhND+jFjCJsQLvJrmNqthoYQETTykTd</vt:lpwstr>
  </property>
  <property fmtid="{D5CDD505-2E9C-101B-9397-08002B2CF9AE}" pid="17" name="x1ye=21">
    <vt:lpwstr>6Lag9EhJLrPMP0jiR3zFehJ1fPiYc6uHAsCWV7k+UHou+mCayRodbQpL7lKOXwd8TT2JYhkMaZqh4YOYpi4a9Gydw+mimzvgDP+FuybWLM7Z+WaKvZV7pVibhBydty1a+2sghIkE+UWbspYbr6d2Z2xgK52cuP+0PQKGdhd9pByVg+eLLhd2Cz/RY8h5fiRUBGejlegUx9QsMx50Qd3yyUqbYj0dg54s+o0oTmu5Rg5SqrbbaXMce0DbqMSZINw</vt:lpwstr>
  </property>
  <property fmtid="{D5CDD505-2E9C-101B-9397-08002B2CF9AE}" pid="18" name="x1ye=22">
    <vt:lpwstr>BojnhQJX9vLPtSt6uWj/msWo2yVZFzk9SMtwk5WBuU2cCBorYRjJRAvjda6yupz5g/h56UraMdzJArmIH76c3j1Ttr125EX0Eof5lR6pe6PflS/uoK0T+kzkz14JqyZFzmyllukjl+rM+M0IiNbNHq8hBEzyQWbdx5SWDyXcJpBN7FSmJ5bC8nH2D28zrkg+BaguwgFO+IS6toTDCvY9clUK54/3IG1Xx+AiDv33nRmAJOciYriYxg5W8bZue0N</vt:lpwstr>
  </property>
  <property fmtid="{D5CDD505-2E9C-101B-9397-08002B2CF9AE}" pid="19" name="x1ye=23">
    <vt:lpwstr>3SDabYn/OY4NGcD68RpICQW80mlEBjIpLVqoBJ0cv4blOZTPb3STv98LwZQAIbr18wNKoiv8A8pyLB3UNg6Rm/JF+urn1NiuFhn/C73iQHe0b2gPxq3AXdYsDqHPJLYg9SzhzI9ZMuB+EXadpoibiLMJuuCzIEf+6yZuNgrHlM20xozRhQhomPDCXVu5JuPzo+xKpmdZbyiHRZmC3plo7ajbSjEfNeH0GiISfl742qQY4rec7UTS3fXand8I9CL</vt:lpwstr>
  </property>
  <property fmtid="{D5CDD505-2E9C-101B-9397-08002B2CF9AE}" pid="20" name="x1ye=24">
    <vt:lpwstr>Ye80n+wSkTCndLnDcqsDHORzKJ3PSVGHt1J0CmP7UsQMvNyzhFqy33semQs+sQedfzREzy9kMD4dYdTLmRDoAPKHA8hxKuCWf9c/r1iPc5MeZ1RxreD8U1AFr+Y6ZYixt1O00ICMp/2Wtx/UbKHJbEvh6sUtIzW2D90ed0dhPxw+xEewrG048Sku6RC6xhj9IMaUfo343bP7KUiq9Ayo5FI2vTHZHcR0Gxmw4Oj4i0BFanxOONzpT/lGTjTP0Tw</vt:lpwstr>
  </property>
  <property fmtid="{D5CDD505-2E9C-101B-9397-08002B2CF9AE}" pid="21" name="x1ye=25">
    <vt:lpwstr>izMdPHVZ3qOjkkyBYefVRn9/vlwVniarA0Gw1CdN7i9EgJi0kk2xim30VvFC7bYxvnZpYZEul6BKeL5XxjeUx/iaSUjm73OK7/TcST7CDhB+5h+1FkVLq69RbeooUEgVQP/dS5Vt2mZicjcTXqDR75Aw6IAikN7LOABmtxuY2LMwv9PuxNkYHOE4tTyN/FQBZlyTYkgths3pat6D/gZnsKtPI1EuZuxwLkKLwbgvrVBYhwFLC4Hxk+GeFzq09JH</vt:lpwstr>
  </property>
  <property fmtid="{D5CDD505-2E9C-101B-9397-08002B2CF9AE}" pid="22" name="x1ye=26">
    <vt:lpwstr>u/Vfz8HEOSnYFHhJOmbEFpVNSsbqRIHdTxDkDnYMZD1Gx5vAglqOMHgqkLng3k4ervtkE0VUs5xzRYTQYmAb6SBPaaHqzDB3dhguNxkS2oBsx6otBdLB0pdYQzxm9/ukO3iltznETQX8Z+nG0G0N+ApMTrAdhgQt2Nn5QsnguNsA1kkLb/aVQJHmSZDhUUEZPChCYwyVaZ37TkngJWtuaHcXYlZO12RsrJHFzqqV2SvKCcrqt3a539YD4OPC9I5</vt:lpwstr>
  </property>
  <property fmtid="{D5CDD505-2E9C-101B-9397-08002B2CF9AE}" pid="23" name="x1ye=27">
    <vt:lpwstr>SuYdeRzOWj8d0Z9ENNBS0ovhBc21/dO4OJnCXpLt1yO2Sy1faPSbRVh+BS7VZAZOtC4Kxp/J1CFZZaYZUBVyhBCbtwDOV2ouu7m8FgznNIC87dB8UiAN2EvOYVzya1WOKdiFu0ew17Sf4rUhmWDU8h0dwkXNprcI9r8/TnC9zSE0j3q30naM5JT8L0T/DeqfisitWfyXscqzZKzE4gW1966pPqyAt35wdl9hu/REzfhhCbF3Y0ggzi+5ZDz86GI</vt:lpwstr>
  </property>
  <property fmtid="{D5CDD505-2E9C-101B-9397-08002B2CF9AE}" pid="24" name="x1ye=28">
    <vt:lpwstr>xzc1AG1wlzXowZ+zFRHd5kHnQ2cE1iIIzX0UirjB4Z15dEq5bj1qn0bF2OAZUHINGEmB6Y5zDBZPXwgtAopI0zznMN2pXv10UW07g4guC4PQH8LpG9SMdVG99nfLssozqqpSuTpClMC8wQcJu5sCPbW6nQuPAIWCbC8DuYcbSfSYbzQlGkE66flYlaO6aIslicIMfUZq1vPDxYTmy7xwsI7sTOAmv4xdOGozcUt2L+IwAY5kDvC0ZCHMMBb9zAK</vt:lpwstr>
  </property>
  <property fmtid="{D5CDD505-2E9C-101B-9397-08002B2CF9AE}" pid="25" name="x1ye=29">
    <vt:lpwstr>Md7TpfvM8AG2ZVV++RGQSzcnLENH9e1c5XlP3BeC0T8KHkIX2wN0u0XsL3O83pnmwJ1FwILVr+ihCVQZt8enPL6Xu6ony9DCh04qNvqjmdtW9sRCjII6ZYnLBvoTuczS4o6f1ZD1Fue/F0vsOVIgUhbAAu5KcjjmZc0QDIp2DJpECqwQvGkAUBuRs7pyGDKKMCAwDiuYsKfjzh/i38T5tA0/krc90zBSaj5eFo3gV4jPuKZjzItgIbMVncR+6gw</vt:lpwstr>
  </property>
  <property fmtid="{D5CDD505-2E9C-101B-9397-08002B2CF9AE}" pid="26" name="x1ye=3">
    <vt:lpwstr>VJ1dTtVa/POu+CMcOtLtu2FDxVUYZoDZ+jpGW4cTkHrrOXmPa7uyePm6PlRL5vh0s80fEdMR1LXgugy4lHv0T3+gb1ipPFMOKUeqpIbUdcm6AiZ8bgYJehErfzegynKtuxPsdobEsDFgEtKYJRluOJ8CbEatVpCyhhPUmVAA5ToyUk7010WFSl5ZIFpMt8bk657Ti8Y+/kVo6sDvyEfuf1r1S0F1j8Yp549AIXSh2QZ+kjzRzsEQqLrxUrEqqmK</vt:lpwstr>
  </property>
  <property fmtid="{D5CDD505-2E9C-101B-9397-08002B2CF9AE}" pid="27" name="x1ye=30">
    <vt:lpwstr>bircgvo7hj4tLZBI87disR/+qOa/A12mfPWaw4jeDWazmpAn/Y0naztj2Ln6Wqjq0Aqbhy6ueV2rz7nYoWPIGkofivEk6wBAX+zBun6OD94whSO0U/nbvF75lpyGuQY/ESCftsdXHImX0Y2JOj79mmRC8VSjnnt1KvE4LJdhBY2/uLUJSg9il/BVtXYE1R6aqYBDo3x4MRjaIQYrlZ12jGgW64XOxP42rzg1U1e48hyqJG+yY06l0PuSN8BNMQN</vt:lpwstr>
  </property>
  <property fmtid="{D5CDD505-2E9C-101B-9397-08002B2CF9AE}" pid="28" name="x1ye=31">
    <vt:lpwstr>BNM4RkCsj7LI5klVrrhQ4pR2zlrOADHmwrceN1dYY648a/CX77MlkAFb7P61JehObFoMZFULl6rZ2I2d6RKiV+k6I8ivdYB3WOSReu1J8Xv7F6XNbOVPhXNGCEM9n6SBKZaSbB6orSmbopZE/jNuENGXe/QJ7HC2UKfPEX8qPr1oy9xEnL5/hSlTpf70I/deYWdyUAUqUQfEq7tWWqIS98x9kaPiAfo788btLSzjgIvrZWlnjX0lqoIYiTNbfSN</vt:lpwstr>
  </property>
  <property fmtid="{D5CDD505-2E9C-101B-9397-08002B2CF9AE}" pid="29" name="x1ye=32">
    <vt:lpwstr>FWGJIzHsugyDmbqRE3LIY4FJJfztGTxs+4YPAgy9UNFb1PsqhTPrWtM0Wf0I7f1b/MCWj+rI7oKtn2zujPtnVsVvifkRYbPOuOHubwG8BNGRL8YyJpfkuH+S16+nv8IBZNaJJS778Z1V+qayItg6oOlZLOxRNw29lcQkKdIwBlmSy9U5ZXTQ6Wd8ca/lRaaR+isIA8HAolbQVFhRcPvqR01Z6KqVmI1JTeUqVL2KDaOjxG0RsjhqRlFv4qVwn9q</vt:lpwstr>
  </property>
  <property fmtid="{D5CDD505-2E9C-101B-9397-08002B2CF9AE}" pid="30" name="x1ye=33">
    <vt:lpwstr>jshfnRpqNgHM193Nh1IPRfa09gFFSuAo969ukYFPlUrJrk2uA6u/v689UbX/gLXLb1qvaJfBk6IJK9UKXlwE5AK2MaZe3Ik711QBFsXAACcO6eF2nPvps7aMVFby2skv8eHNHIxv/SsUALOfmumnPDYd8MOny1RyfsJoyDv1x/9qgp9yM+nACWIrpkBrJcZzepIBg3Kag3cQjLnCwaw7scB3Yx3akY3q3ee+roviQRXIGNEcttMgernP27GD5eN</vt:lpwstr>
  </property>
  <property fmtid="{D5CDD505-2E9C-101B-9397-08002B2CF9AE}" pid="31" name="x1ye=34">
    <vt:lpwstr>nAYQ8dRBr50J1dUmfNCw4pGKhPIE9a3+4sM6gW4fW9p4r0QB1DWFhzWHCddNxTYFd5kCTCNCpi7iIm3rn1HbcFUmPu8JkSltOU6OzPpsE+1fWD84lii0z7PhFQL1tLc7DSGs4TK9/rPt9zg8c+IthkP30idpU6hUvFjBS+U/tqXqQDIWK8mz43/cOxigmQEkIIv96QW8FufnXIDl4i6eRORPq4ZU/jyr8rpQq0ZvFLKGsWV7psE9GF4yoCEgQ/5</vt:lpwstr>
  </property>
  <property fmtid="{D5CDD505-2E9C-101B-9397-08002B2CF9AE}" pid="32" name="x1ye=35">
    <vt:lpwstr>d1QOnYDKsAmFty3kqdWw+Nb9MkbeFwHTLHl69sCsO8sgi0CvbabO7hVIJgNqRMHjCXVPlULSzIKtmc/A+XvNr8/LQ8PFapP86A5M47sNGiMQJBS8IFPxPabUGnu1zHO6xU2KjpR2eLW/nkWSwbt/SjRS2KmFqzpKp78+b7swVOCn67d02LskUib9eLNtIOov3d1lt+RGngobA0VFk6iMQuVrb7TRY0MQvQgGQLap4FQBfuCO/L1/OSSh2PwquLX</vt:lpwstr>
  </property>
  <property fmtid="{D5CDD505-2E9C-101B-9397-08002B2CF9AE}" pid="33" name="x1ye=36">
    <vt:lpwstr>9fCkrjNzWfseYCYVcfeLeMAHH2MRKkaeY72g08p2Mbere+eIgx19drhNzH02FeeFKRIj6LuqtGX49iZ479BE9gSvEsmv0jrjCZWACOOQhp1xPn7CdAoV1WxZswXU3l8uonLv5BrB36ZJ825nLqHlKc4NmdSoAeNaTLrhA+ntHIEaZfQmfDrIk5Cbqob/dlaQI5gj9Wo1CikwPdlDWXumMPerTWUiqbeSDUXXS34Gwdrd0blcJdvYDmAZ+bPtADo</vt:lpwstr>
  </property>
  <property fmtid="{D5CDD505-2E9C-101B-9397-08002B2CF9AE}" pid="34" name="x1ye=37">
    <vt:lpwstr>+ZGj7WmUoZ+ai7Zadkz+Km/3BlTwqJgfqiy3iNmbKOO7v/PcgHeQ/q1G3gGQX1yuCkBn7t7FX5X3xLOlK+xfbDaBrIGzl6XhusfRkcMBFdJ8r0ha22ECMDqt08f3j37ob4opsRnvd8XT/7FuvZNjPLVTb09VaHGXVKFJkfHNH6s4MvsnhZ9Ty1NiNuWucyzRsdsmlUo2Zsc9jrUasjQeh63k0nM47o6+aY4EXG+VMN1FK3CcEIvqwWK1DlRZhKN</vt:lpwstr>
  </property>
  <property fmtid="{D5CDD505-2E9C-101B-9397-08002B2CF9AE}" pid="35" name="x1ye=38">
    <vt:lpwstr>/Y0C+egxRbPePY90d3g3RtYSmW+f45c8lwA+vSeF91bVHy+wpH/BpQyiA7T67xF87hhVmzCccPZo4DggMfeGf4RHxHcWGYRl3ljdyZ2QgzVMaRIeB59OKs15k6e5QyhkTcR0QfHLbm3xnJjFt80LoIbNkv/H7KOIrRmfHDk0rh8sB5muF0qUnWnGibrbH2IwOa1xqz8dCNFzXEsbxWvm6rleqWomnLB3h3ayNC6+XxtNlIgppt8N1wTd0t/od3v</vt:lpwstr>
  </property>
  <property fmtid="{D5CDD505-2E9C-101B-9397-08002B2CF9AE}" pid="36" name="x1ye=39">
    <vt:lpwstr>pFKINDH1BEyUM8BCx8kt9QMba9zyb7VVCcrp0cx9iXUoH29A6d3cDl/XuyAE1xqiuNFeCcnFEfEfzKqVgRUWjxfyFUmoc43KLng51gN0KBtr0Td8+6TxlMlJimAGcAqo8TWMF7CRzN/zkN08vQFxzOaMxGUymM47A78uNomerunxAnWJw88sewMWlOstAXnFQcz8088bnTMjfAsMc2bchZVNxT1qdZu6V/6x/dkvGro8ObePtO7kzkQRbcaDOZ3</vt:lpwstr>
  </property>
  <property fmtid="{D5CDD505-2E9C-101B-9397-08002B2CF9AE}" pid="37" name="x1ye=4">
    <vt:lpwstr>b7g96LXzhrswRLtTP3dW8YrWUrXPvBMzERaziQ2ohLq2TtUj3Aoribk7BninXABbCWHEQmPCAJ1bF/o4gPHClV/BRafK0wQYnY0XqaLJBdT62RLIV5VNOcptcKKv2G7kT8DgcPQNqn6uCURGvNF3/1qfrcMpoYPhYuE3DB8ELgFdZzbyxq3OBkPRMllotgZ/1YynGWCwSZZ2+sYeEmngcTaRq0keP03p2dZiSq4bFlSG53MQwjAmH0AANTpG8wd</vt:lpwstr>
  </property>
  <property fmtid="{D5CDD505-2E9C-101B-9397-08002B2CF9AE}" pid="38" name="x1ye=40">
    <vt:lpwstr>OX+8MYNNeJ33xxXrtBKn9ONafP6LYTU64s+kCeSeokOKtS3WSKE+3EjmWhtiMjnqdG/6+TmTKPvr1XiO2FaLRlNZsceBeGhoVPirx60WJ59zr53Q+hR8imppydlluDYq4Kyryck6xIVbcjP8HE4HWKQ/Iyv1aYDD4TLBQ6p/cNmnDr9Xv0hiufUpAUt5S19c8AhJOjD1SJc0rcCgP5vs6Sitjevz9i5iOkIsInMLiNVtWs/M2BhKTIuJgaQMvpy</vt:lpwstr>
  </property>
  <property fmtid="{D5CDD505-2E9C-101B-9397-08002B2CF9AE}" pid="39" name="x1ye=41">
    <vt:lpwstr>48YgPgMo5iIyEiYVfWWFCBmseIwvGNAU1mGUGRDFdM7VcJGX5ZTafQe0trucM77GqH3+fmIF/TqXcofKLi/dOKHC4ZiTyBXDPrcx5qf28MvNLGgSI7A4KkFDTasMqT1DLcAjTxq/frbxaQo+6R7YCU+Gt9DLbmgN+7CSWh6sNhzhlIRNlBfWZy7/KoVQqBIUzNa1cahktRKGQUrjQjz2IYWgekrqkVwJo2o+SHdqZpbPRx9wniyK+Jk5iLfuJ7u</vt:lpwstr>
  </property>
  <property fmtid="{D5CDD505-2E9C-101B-9397-08002B2CF9AE}" pid="40" name="x1ye=42">
    <vt:lpwstr>0WhY46rtJ8hrBi6Qfdm3hfscvLyHz7BCpOlct2hobnuwtn1nTjYNmSCFyHAbY6ksNb5xBtgYEvaHYLrC10XiB7KAJd8TT36UHc6OJMUFE7E2msMe596DouggyMAZ83ctAFdV3y93gN/YZvnxwTqkF0TIQ4z8W6vh2WQouGHo1Kg/IQJa/86W8Iu73nb89OgDbi0MkoliylTYAjiswQK/lcvq1YyuKNEVIF25so4VN+wlCzibrEt8z9XmWmDQU/Y</vt:lpwstr>
  </property>
  <property fmtid="{D5CDD505-2E9C-101B-9397-08002B2CF9AE}" pid="41" name="x1ye=43">
    <vt:lpwstr>LX2q78olpz4ximOjfx0svmbZoo24BknJyc+AIKhUW3H7Auecs1fv+S4hxC9HlO3tQdc3jsA7ufPxkQvMELv/PDYQxPtJEZLFrHC5/b8bCosp3Tmz2xAXemlYIN2LabP1FdPTvInjX2tDT9mwyYmveoJN/n68M9JRj+vGGK7EMNRvKcyFenlPWjLIQ8/Pzi0sYPUQAl3UlIu0c3uQiAA83Mqz04Hhm9W8XtyfEO3eot+WJy9ww5jWmVXI72ipOB4</vt:lpwstr>
  </property>
  <property fmtid="{D5CDD505-2E9C-101B-9397-08002B2CF9AE}" pid="42" name="x1ye=44">
    <vt:lpwstr>dWnEKY9XAwH6lucQHbS6a58CyeIFRdU7nUjkqpnV4xUrzRAKk/vLFP0FGNsIHcjIN+NiTUa4KCg5984wY+/Oqg+sNQUuqxO1ceh6XCQvc2X9W+JSPpHNXvvQKZ2gAgYgvjYTxEMZ+yDoFVvGciCo+2OnKKoheG6KQHTOddW/2LCG6BVivvwRxIEraIz9VvVOPxcPc7Fas+2AZ05W8nObkvfXQpdbRr2Nn8rVSPU9nYmxW94zLhcQpoUA2hPUGBp</vt:lpwstr>
  </property>
  <property fmtid="{D5CDD505-2E9C-101B-9397-08002B2CF9AE}" pid="43" name="x1ye=45">
    <vt:lpwstr>kzzIc5t8/sPMQqzIsmgrcfwR7Bp7vZyL947m5TuDIb0OSATi/hn59wnAcEq9Jg15m/PaTvZ7mfaWUK2+CNAj1zRtcVOszLePxo86QisquPyeOXNXQ9OSDwNH28RbRtp05t7+o6pMYJF5mcejmnJvVavbr2n08bixCo9cLeen5wj0zDw/cRe0XZcMgL3LhYQuGQPP100gcEABSnJg/qHzvPfKRLRPYaYFnQyDIoPFXRZ985rorRQDVo31h8RPkHG</vt:lpwstr>
  </property>
  <property fmtid="{D5CDD505-2E9C-101B-9397-08002B2CF9AE}" pid="44" name="x1ye=46">
    <vt:lpwstr>gfU36InKm9sQE3n4s4DT+XKYRV8pb8gGgvR4C/jmKPc0aD36Mbvxvxy3mwFjxMPqKDM+2dtcuncDfLfBCGmZNeiMefSsvfbkr2woGhFmS45Oyk1hy6exGNuObqpQOnAus6z+kjH2mo9ItPP+BI5dpLG50Nl43TuQzfC9HvgJHcq5xy0MFv4L65dHYsdbMPLEWJS+R75XIDJ86y02nA3FB0oh4EV2QmFeK3q1XeNQZACl3/Fb4I0t3cqgh7vQPiE</vt:lpwstr>
  </property>
  <property fmtid="{D5CDD505-2E9C-101B-9397-08002B2CF9AE}" pid="45" name="x1ye=47">
    <vt:lpwstr>MQcHqIueKgbrnw520/CRe7ShZaAr+qr+P8G8onNdbxIAtFveYicyw9+BX1wpIUc888JQJ07GY2xZ/2DU9Jv2UDS/xZdUj5LGsv5hh9xU9lflMtiJZ621a1dHFW+eIimP4HG4NudpqcEv9OXlApfWtT9B1BE6JIPJEkH1AQBysApSxuT2LQW2B5CxBq+dvMaqG7AtTuoLxqAE1ey1HW8ncbuAhHN4ENRoWNQDhBGVfGDdIDAuPJPuOHhUWvRIwm/</vt:lpwstr>
  </property>
  <property fmtid="{D5CDD505-2E9C-101B-9397-08002B2CF9AE}" pid="46" name="x1ye=48">
    <vt:lpwstr>hz9KB0pEJV/JQ0wSXRKF436LZxgd08N0RJ9ll0ISefzISkV/qmd/fjnN1F7zkn0nZSN1JFvz9ivMV2/28WETptor1MOrPYjggypvfHep+vaRZz3csaCLRUGOsjh8ibUKcJvAnJ4WQX86mejAKH54ZID4Y4xsDXfATEb8xeL1MdK6a4FKyfd2dThHjSVH92K/JAxi9dhXP06AqUZkRmK2SnlujnRAtTmwV66iZLK+i0Y/RzrQNYmLy+4mvn4HAdu</vt:lpwstr>
  </property>
  <property fmtid="{D5CDD505-2E9C-101B-9397-08002B2CF9AE}" pid="47" name="x1ye=49">
    <vt:lpwstr>QNBy5tZPEv4GIwl5YBXLkB2XHuzlfcl+XTXXfp34IDL9vqmbimz9b/f+1WtyAHZ/mfUvixMJo9K/QvGeSf+UmwwltYLes1PSkfc2KJev2XdTOc3lfJzRfKSXVKplsTZAjA4X8psLoAyL8SI4Mivw+AtnwglHH7ZyYXxBDD2/1ec+P7Zv8lq+xQbBtat+M3+twA6BLHLmyK5Qi2ybxtPX/J4jIRspAkNqK7ilKKhscunRIVK4X0sulllHN6trlHf</vt:lpwstr>
  </property>
  <property fmtid="{D5CDD505-2E9C-101B-9397-08002B2CF9AE}" pid="48" name="x1ye=5">
    <vt:lpwstr>Tfg7oosDRV+3EpMsx+UiDAepw8eX0sVY/KaCgTU9+336j3l5IeTwz5knRpxk1n7wsmGddAZW+AoKacHgeHAFkhE79FhXCVNAtu+XdfP43V/ziEoQ14bXIf/QO/ikdTx8QJnZ2iEbsfukQOcgPUm+gEzhtcl6k6BsayRVSCJDYJlLHsH/xL0lf71IIa0bSIX5yQctcoxWWHdo8dnNOUi6Xs+HyLO7EwgyiZPagoMHaQDUViTarQWGSn+IdZXfQB3</vt:lpwstr>
  </property>
  <property fmtid="{D5CDD505-2E9C-101B-9397-08002B2CF9AE}" pid="49" name="x1ye=50">
    <vt:lpwstr>FGe1uqWFuDn4gLnQ0ffTBWYXjbKNpqhqv1GjBvag6O3ztsulzodaEd0LGgIIjxFu7272phlFSG8DKijx9I1s8o7PuBIDp8f6nqc3pSlyXJHBexRimCRxQ6M4JBzjJyiAQ/IX0Q9gSNhGGREEZoGLB22hHb+ymch8cUlzYB1+sr2zuiUwTJLbRaic/puo+V3X9yc9H5aZRkwkoWfSbBmnMgvTp2yD56MygSlGIdLxJTfu34b9y/4EP+NC+D+V0uP</vt:lpwstr>
  </property>
  <property fmtid="{D5CDD505-2E9C-101B-9397-08002B2CF9AE}" pid="50" name="x1ye=51">
    <vt:lpwstr>ferd/GkEGRH3qL2ik+k15Cf8sMOBGJD5l/puXR37kP0q/tGv8D+eVeMpL10CrYQaec4BPT+p7+pCA4RWBTeGGQlARnZtY5t4iM5P3/6seEF+uNn7lvC803Lk0mhTLvP8JPtVpMLdmKK6cPksnvtDelDpkK8kKC+jG5nNQPHZ2LIpxWpY2aCwpXzONWNKpE2/GPyMZNkCMF+O1yiHo9iBQrjnGKYx28cvElVG5aG/mzXg2pgkrGYsb4E+7rAM8uh</vt:lpwstr>
  </property>
  <property fmtid="{D5CDD505-2E9C-101B-9397-08002B2CF9AE}" pid="51" name="x1ye=52">
    <vt:lpwstr>TzvcmnGzEHpoNRl7gwOqSYtV9ZCKutUMfp6gF0fe2GsN1fT68JAWjhtjc4jY3AfDN525slC54/9xgo81UXTJFu9wNZ2EX8/F6HJqBZ24XV4qMm0X9jw6/FwWT6/5t5ez6uX49KQrd1hlGAvA8aHZcHbnOFdme/Za2Tx24HXP9fGUgrUZQv1oUR7pn5bFhxXFoWZCDbuXHv/VT3mWYab+zUq64k9sMAwNGF2q8GP5gmwMXkmMa2dXFhBOjExWI0e</vt:lpwstr>
  </property>
  <property fmtid="{D5CDD505-2E9C-101B-9397-08002B2CF9AE}" pid="52" name="x1ye=53">
    <vt:lpwstr>rTG2cq8EbJIURxXU/iDhIn5YJJ8z6LvJyUMjzHUwi3EJQXt9mjEiaE2+m8JBtMKRoHE+HjkCpyZhUCaCplhCY5vg6xW0NBKqyiVQc3ogMZ24J/H2tb19dXYLOnxZ9FN5LE3ienYlTqPDFMTfcbqDHMUOf8Wm+8WLuj46AL7TQNqYouVoPCYOKlNjoYaP8f8B9F88B6pMsGn9uHqkydX13VPmklu8nFioE1OKebrzcwH0Pz1YG1+/y9A8EgipdJw</vt:lpwstr>
  </property>
  <property fmtid="{D5CDD505-2E9C-101B-9397-08002B2CF9AE}" pid="53" name="x1ye=54">
    <vt:lpwstr>gRxxHGSgDso7jmDROm0a7malPvjbFt7yWRVNB8geTzvD78lIIBP7db1ugrEzRMeSF1bg7POb1b4PRiD2I3nwZ0qKWZcNptUYkO3ZHaADb0O7vAeTM5htr0K6kcsN2MQaTd4lFpQknbiVI1qxLJW1tu4YfYNWzf4iuaHGUnI+gDdcEdXmodOXVAqC7bC3tIcwg2fTwcyrHiMmrSmUovlDAIMcIzbaYcL8Sln8eeiS9xfP3sWQcungyy+9VRbjUFI</vt:lpwstr>
  </property>
  <property fmtid="{D5CDD505-2E9C-101B-9397-08002B2CF9AE}" pid="54" name="x1ye=55">
    <vt:lpwstr>RoHDccpxsP9OFr5OJhiDbYm+xx1eJHV9ySLvXejCH+45acl+gcTaFVVhPGCKvI0m4/cEJgD5BFZHLzYpnK/ZAAED17189fbYmWQ/nozI9EZAlJDn7URACXcieXTOwI+PvmzJi2SQ/a0aEkc6uVf4htHd2tb1s7VELdJuusNcNuccU7t5y2V7s0eRRFJ4QuORPJLXE+/8ECBqkhfTcWGVtIPP/QQvmONuyNDhGTv8HfqGOc4xge3LvO8gHOjqL8o</vt:lpwstr>
  </property>
  <property fmtid="{D5CDD505-2E9C-101B-9397-08002B2CF9AE}" pid="55" name="x1ye=56">
    <vt:lpwstr>zsrwBKIx3gJh4uECKSrvZp8cByzEJzBNHL+nPct+GJv8KlPFQMTKUJKwGexAR6HjLAynrHcBFIszWokYNXuEjqWrXBGcsZDK5JOa9MWRkunoCMDU/rqXCAnb0aGeKMS4StWiHxZxLA6Q2YdaRtoVFZekmOo3pT4wC0FeDRO4d/EIUNxUXvLT0oSM9UHmq8uoLG0hdI0c9wIR6tLw4UFv1d6ILe4u0uB5/3K/64iRLS/OvhBzb6ZXxaYY5YObv7B</vt:lpwstr>
  </property>
  <property fmtid="{D5CDD505-2E9C-101B-9397-08002B2CF9AE}" pid="56" name="x1ye=57">
    <vt:lpwstr>NxvU3ZjILUAyLCgQdqTOgXdctDWsAjWrsAjDUqxV1eOyQf3A3uU3x/jwEWvWAXKX5S0KyvtOUz1Ll3iUKgBL38TnNIHmwDSy3Io8eCI+X3cEBI94IMgE2vKsDJHv8O9NcorC63DN55Nwrob/YetcjnF5tGlmMAM3AvRctNIug1HgtLx9S8CfMPEIEvlkeIiGK8CcebmfCV+fgxw54r/2ThCQ1R4+VfWnwHqu8PI9t1bQR2obYNJ9HzTkfX5jr+R</vt:lpwstr>
  </property>
  <property fmtid="{D5CDD505-2E9C-101B-9397-08002B2CF9AE}" pid="57" name="x1ye=58">
    <vt:lpwstr>0cJSgq02snuzYkACqRdQMh4Ahkbxy/OpQdGvzOBKLO5jlWfUql3s0J723YXm2rIMMHYVQW3V0p/T4qZcdMHQhB5Z5dPn3GupvKgY5ZMYpdVdbPATUr3Hc7azRb2mfaRYgCH+tJIpjogs/3ZbwHjD/jqMu+BWqNwOEsg78m5ne1p83JeQ4I86AzRJ+pm8iamSlVFP8MuyCTT6Mmagq5t0Y5tqxoWlUPQBstLYEwMxDjU4Zv44nOhfHDEMb+0YeCu</vt:lpwstr>
  </property>
  <property fmtid="{D5CDD505-2E9C-101B-9397-08002B2CF9AE}" pid="58" name="x1ye=59">
    <vt:lpwstr>t07D9h6Y5rUKtGotPDRQXQSb5tXChRgdf5O2ebkhanH46msupncbG5S9SHOsEq2ShKMqihEOk4SUAglYRwCJixZJWL+uduXPW7AcuWespifn+BRzwWiZYqBgC9Wp+fXHh9f3aR+4ZKh3PaxbElNMK6DpK8zOA/hSSrA5LEFsNLQbwpp+6jU50TsHKcwGGeZXav5DQfSWpj6QzoXqrFSmESWkG7Ltxy9JYqFLxl2uOJvVPIUuY9/iB2+oJDNOKL9</vt:lpwstr>
  </property>
  <property fmtid="{D5CDD505-2E9C-101B-9397-08002B2CF9AE}" pid="59" name="x1ye=6">
    <vt:lpwstr>QuJsULWXnNeg28FM3VMv7rXD6VUUgwiaUCHUtGfVp8Hi0ZzXEaQlmt0BR+VTjhZ2tn7OOL5o0RTLCuUh3sFmo+L543bZWTtXZhVbGPRuvUjjOlEhJO+hTxoctkXzs6zt6ADoBEO/CWEDjTvC7bY1ZS1UVPkii4wMxADX+6WVG1C78VktIk9POpJVIDqq7mtuFZ+b3wQ1sdNH0WRDIYPsU+51aq/bhvFtenV7lR1zbhvZtC/+Pr5jMMW3k/G15cB</vt:lpwstr>
  </property>
  <property fmtid="{D5CDD505-2E9C-101B-9397-08002B2CF9AE}" pid="60" name="x1ye=60">
    <vt:lpwstr>f7pfmnfLe+M5ZN3sjVZ+Ipf//41uaYzvtNanXsFfwcd6WHlD1r2gS6v+JuDyUVkFh57AioRTYA5muDUMCzvH5u+fRmfBoj119uPPQduCD8LzWigGx8yYzm0GJ7+tZvemoU9UI7Ko7eBKNz3Aw2+q4ToxbFaWNflbvSuKoRP8XlEPgs6L+QXnOj+GmSR0ZjphfaVoTsgUmNBG56W4QeFUU0cW6Ebc5MojZkJqg8Beo0M7xRQdLkIB6f2UZfiqWTj</vt:lpwstr>
  </property>
  <property fmtid="{D5CDD505-2E9C-101B-9397-08002B2CF9AE}" pid="61" name="x1ye=61">
    <vt:lpwstr>MJqTtYd/85a67ITx9hz6JhQ3FdxhWf76ir6ESLGlmIcSJ3uB5TvyoPFB6cC+NeyphTAV0zrOKtlkvYsI7hJDsJBzZTDSAb6DxNzwGnumjKaXG0p2HXmfvJ49dY8hO5vfiY6RSu68jmoeKJUv7ItVroy9LGIWA+qM87/1U7329PmTlLfn843yyJv0a0stI8AzNSJpCqulyvohAZRu9IMCKNCbkLB+zb/L2ZUSxBTHAhHOSBx6/CIBNNT8d8bK2gs</vt:lpwstr>
  </property>
  <property fmtid="{D5CDD505-2E9C-101B-9397-08002B2CF9AE}" pid="62" name="x1ye=62">
    <vt:lpwstr>1Hax3lN/GaHqOqV6z1El0SSfT2+PM996I8oLLvmT37VQP/zvDFGwJB3CAN3JhoK5zGOGiBhIliXw6biNTqnXnAWzH/ag0G0R5slS/J7ATwiDJ+JG+Zf+5jBMGfI/QlkbpTkFu5atG4UwhFmF7Uahk0aBCaeTpHfucTRjQkwlXSzMB6PrUG79/fgVM/INblrq8BsNVegaxHTy6o4FXO1mr/foppCAOJMoSBll+DeFlY6cYvzovabgwZepNu1cPpZ</vt:lpwstr>
  </property>
  <property fmtid="{D5CDD505-2E9C-101B-9397-08002B2CF9AE}" pid="63" name="x1ye=63">
    <vt:lpwstr>9OCnW5z8tRB5+1/vZTiYrYWPl43X/+WD/NxQ2Vfz8eHgQv87DgdIHqCqN9ZaXMbysTgqfgg1vIsMhiP01Zg2M6p0LPZio+Y8yCW43ZpQZ7ylguEMsoplpIXic/lN9nM5yqTbh9C2e4Mu4bnauu2CQv2208L7HQbrHgYd0oiHX2WcrbbG46y8VHM1iKgalNyUpRJI2++t1ZRcw5BsRfxk47UFRqHe6dy0EJD4FukndJk/qd2GUGjCtsNf0qv6afR</vt:lpwstr>
  </property>
  <property fmtid="{D5CDD505-2E9C-101B-9397-08002B2CF9AE}" pid="64" name="x1ye=64">
    <vt:lpwstr>phQKUsClxibQ58+1pjkZxDrnjKW9JwHKvj01p+mXU7LlIz9h71CIbMrab8NqpJB0BoWVeyBUY86NlnbOb/sd1NA94I9m3OGPhyDqsjYbLcRooheA0bCp983HYKIIE88khWSeXbhQALxiakItIcdkYb/gE70sET/USc1ry8ZzId9nkKOYj66UnS94BZPgwrfvashJOKf2+Wy9WYB06jezVWCeIAI4GDF3fonQ1ohmHMJzFIe63O+fWW+e5UOL0HP</vt:lpwstr>
  </property>
  <property fmtid="{D5CDD505-2E9C-101B-9397-08002B2CF9AE}" pid="65" name="x1ye=65">
    <vt:lpwstr>ey4+DJ3DpKTTNQ1kRTORRYkjX7WEBQMRNS6Kz40+mcVgFTWkSiS3ESN7X+Kb+57sXYPi4y2sdqyv2oso5EtQxQ2uiXOWZ9xxmjTwMz8Be24lRCYhmNIGQlGZPJ567kOjE9RqQZNdcgG3pY94E8Jdp83EBP+/Zeg1U63SViZQzhq1PYqex6CDDf3qyisYpB/4fpjBK17t+VXDr2gZirQtso62RJjLRUi1gnw1ltQPaaIwFmNGQ7ICZrdnuNVf45m</vt:lpwstr>
  </property>
  <property fmtid="{D5CDD505-2E9C-101B-9397-08002B2CF9AE}" pid="66" name="x1ye=66">
    <vt:lpwstr>gef6kZ2ZBb3Rawugcs5aOxFJJBnuTx+jji9x1UYRJMLMrCKTrbg2Tzeia5mxGWfgpiz3Bz5GpXj0DR6FL8dlj679t7BWSSBgqOE+7DKcX9lqqQiAvAiw1IVXHLyndjFrDhu0IxQibt25862GZuAYJ13Roy++smnhEC/dQllFaXwGK6oKpT1lix1f/9mzDCsVbAvlKywoWmw8Ozoc5s73Eg3B9yDt3IRH0/AyMH118F57UtERBE0Q/yYGQejZyzw</vt:lpwstr>
  </property>
  <property fmtid="{D5CDD505-2E9C-101B-9397-08002B2CF9AE}" pid="67" name="x1ye=67">
    <vt:lpwstr>Zucc/b11/0ArFVddfY5tJYVpRKWiLJvwMg+RNoI/zsrQTh858hZnEivEiKVr/kbtTWQPySJczWE7TKvLinQ0KH7ltUfb3QjNg5Ngdvh0XV3XxVPL6FwTyL/ghcfNWhaZ2kGIf3vsbhs8mg3D48tauj62zu3NTcpBMWCrWD1dVSiKfUDZdVxab5FV8HpbuYPK7Wj9Fzc95VMMVT73ERwAP+YUkstoJhxY4ikg5ixVMI7Q/FSiRWMWGqIdfuIfR59</vt:lpwstr>
  </property>
  <property fmtid="{D5CDD505-2E9C-101B-9397-08002B2CF9AE}" pid="68" name="x1ye=68">
    <vt:lpwstr>DYaPRQcrvjfVgUhpvcaDu0ZTYMaL3se+Zm93NjXigVy5jjyOgM+QoiUZ4wrJsCfGvyFUhK9nBKm56bXYHmgdt4iIFOP9w0OBj7sC5luMP5lA3yzUF17om8T5gpX0nSA1mkUN4ns3d1aHawTq9MK6QC/FKwga83V3ZYyVlBJ6ZxFyT1IYKOrVIzDAD+/eOBujOq7PMWYwy2+e+A9Qf4ttnq2YKui4pdea5kPliT9CaVMzk4huG9dspDQh1pGx57o</vt:lpwstr>
  </property>
  <property fmtid="{D5CDD505-2E9C-101B-9397-08002B2CF9AE}" pid="69" name="x1ye=69">
    <vt:lpwstr>LwyguRQYRx2nApXIguCkID/7GOW9hADzl8UdrjrCOKjSQIMzZcE8PF81DYzjKGzbWSKT65LlEl3LoeMoR+Cb7xoY2zFP3kqmnt7EBirna51l+YYV1dNFGKjfc0y3ap+yO+7q36Q/P0Z+7Xwa/WkC3ddk+WmJ76zdLM5nUHFce9kaE3JVVa1Tu43n3K5OoXoYc+ws4Q5RaBn9W4hH8zk9neAjqBcQu+/ll6fCF6TQ/1TySomhSImVcmrgj6xFLUp</vt:lpwstr>
  </property>
  <property fmtid="{D5CDD505-2E9C-101B-9397-08002B2CF9AE}" pid="70" name="x1ye=7">
    <vt:lpwstr>JSY+eWGRddvYA1oOrePpMU4G53U15I7+8a0C/wLPykl0Ak7nh79bJVBPOSglvW9wZdc8DNuu2o85lS38OOzfA0JtKHIQ+uHLajcQD9UHUU+6iZTsARnyKocp+FEEvdzMafZDKc6YnkLWa9q795k1X+M2/p2DpB9hcSR+QSFCTepfr8nzZJvaFdD2aUkVODkvdJyW1tIsfLabNMaGv6iXzrIleDYxZKk0/nLUdJ0DSiBf+fdYWPwJlZaj9XChQi0</vt:lpwstr>
  </property>
  <property fmtid="{D5CDD505-2E9C-101B-9397-08002B2CF9AE}" pid="71" name="x1ye=70">
    <vt:lpwstr>Um1RKPD2ONeZgjEJTpynR0BjOJxJQ406/cw9KbQgzy7ZUPGKB4GC8I62xkXnAm+EbjXiT37z6DXaAerhWkmvUAq5N3N3fRlStLaoh/Y68YAtYYxcfZCmP4zTxHqJE+yY4zvXTCwdxLCO9a1QyhLYK8rqeZNcwqSc3KSyA5E7HxiFGHJxOf6ZWNz9hoVVjz5HxL3nBihd5Min4Y4SoUgnWM/r+KYdKP/+U6+n1244tSk9/FitKxHAsaiOgudlYBr</vt:lpwstr>
  </property>
  <property fmtid="{D5CDD505-2E9C-101B-9397-08002B2CF9AE}" pid="72" name="x1ye=71">
    <vt:lpwstr>KH+8gl2j49G1uxQ68HhvYiFKOVAKY6xOX50CSh3HeE31F+tC9RfS+IVayNyH8R8m8QU2K8f9fzEyss9mDL/LUUOSB1h+QlA91MTj+Gi2BTEqmghiGhR0vSWycYSIM/45Ow6ilKKeNo3DVI33mdtIJhG6jbMU1ye5LhZ+yf+8IMo4UkekcmEPrLayBffwjy/vkp2g+kXdCN9wF7J3WKaNRFPnfI1GxXkKNbvL9Cavj6n1MarOYHF1QcyuI3KQoYo</vt:lpwstr>
  </property>
  <property fmtid="{D5CDD505-2E9C-101B-9397-08002B2CF9AE}" pid="73" name="x1ye=72">
    <vt:lpwstr>LKS8ba6javdUumfwxtNIq4oBQ7X0R2cxNgTafqqF+778BQHMV+I3WUJh9XZj0FnbLpDOi8Kw/V0x6/JWQukHTrYNDXlla2QI/BSVmexNO30j3gQqrqXICuQDS0n6etBfNPIBdDm5sfrL5cJeJeRX8O3ZoR8C3S4BCzrgiePd5eqS/0XtHRM0mWNQ2cnA9APZ1OA/zc/ITgW5WgIi19xGy/C+T6GHIIYi222+pqncTd6xoy+yeFLAU5LhLyF6xs5</vt:lpwstr>
  </property>
  <property fmtid="{D5CDD505-2E9C-101B-9397-08002B2CF9AE}" pid="74" name="x1ye=73">
    <vt:lpwstr>+oXOJfHNFTTo5xsGl6w1iylj1kKKHe4sFDM3PH5uEa2Ft+mquWvIl4LqblpPKHMehxw7/J+zQixlz94vi1ZokZxnGgxvZiz4xD2iXJpSSQMQApOl8etZhWhpMqnQ6jowNoAh1cK9iEVHtJH2Y1miec0I1GWHib0HauwRyCY/2v8ylflu9n6tuzYsCwiByjHVdgoM1T5NORxdn1e/1X1fr/Wh6Ta225I0xGdQXoCvlZo5aTvlYUuYXfsSCCm2AJ7</vt:lpwstr>
  </property>
  <property fmtid="{D5CDD505-2E9C-101B-9397-08002B2CF9AE}" pid="75" name="x1ye=74">
    <vt:lpwstr>QOZbg/Qr7Jwxc72naUbYdF7bovM5dehwxaZAIUY5pROkirzkYHPeGrZsHKyZeIjkAdsWt/DBJtJfN6HQs9KTScnt/CFPL6AS8Tcfa+HnMkibjq2Fxav6z0K5xY+CSCssDz1l/maCwAkXyfUZJSxKENZ4VDkhFSn/5FRyV9FXlg1xGB4++Yp3mlgzqYZbzhng3mfCiwbuHJp60fBGjjwrxcgohPmyzoxsIvaoftB4jLPMgpIG1PgTMmymNQQdjZy</vt:lpwstr>
  </property>
  <property fmtid="{D5CDD505-2E9C-101B-9397-08002B2CF9AE}" pid="76" name="x1ye=75">
    <vt:lpwstr>hrYXZDiKgyHP1Djp6loFYGEaGwwmEyT9ctzR/lih+MXmYyiCsiHRrRvT3hgLz3cX503x3O5WkQHzojgF5RFymGc5JWsw6WjHPM6sW/0qUwgxW70FaZ9uAnlNFa8/t2ED+7TMpuTlPlcxztgADKIsLIazGgMsXmz0jZRgUFOJT/NGYkc+qIogQFX0xXJJDMFLabNEzzoggKA5UpTPJ5PpPlohRKGBRtohYw5tQVDWFTpMIYHY5BlNXvVEDmd6/O9</vt:lpwstr>
  </property>
  <property fmtid="{D5CDD505-2E9C-101B-9397-08002B2CF9AE}" pid="77" name="x1ye=76">
    <vt:lpwstr>Yzc0klQ4V63lOwxr0hEgydYPdkptzhW2SaenrQaBS4rkkn1j68u0EpDkh6bbu/p5Ls+LYT0jwsY86/ttK0G7NpRMNOLNmHMk1AJBKaVDa19xoz9wVrlWEU6BSaFAfc+r0rqn2b/eFsgvhLeVtsBf7ZoeUzdJqYfrYdGrI1P8L4nEdA1+Ce44JFUM/v+10dUvK5zT8DV4yFAyS5nlFk6szfk5D8oj4FrJzBuGgpa63FTjHgZdnHCIM244f7RF8zm</vt:lpwstr>
  </property>
  <property fmtid="{D5CDD505-2E9C-101B-9397-08002B2CF9AE}" pid="78" name="x1ye=77">
    <vt:lpwstr>Xe6kMHd+lnbLtEoXxxGMBqtHWd/PL9QofJ8fKyUMVPrDT2tJV8fEKgvEfmcGV4PQQ2bFNL0zDHrSuVsZ6CllAUxRPOwcFyM7YCaTaRqj5J/m6uJB/GKcWrHW9RtT/jfZnF7jvqVEQXuBq0pNjAq45zAowHeADZy7TcY1DYp7BeeHaNu7GwX5HaOQ/A8EVb2hnEufTXNfuY7iV3p92qRm5eIiibeNgiVHRkEVoOejK5pROLExiOrrkjrmlm0ehlF</vt:lpwstr>
  </property>
  <property fmtid="{D5CDD505-2E9C-101B-9397-08002B2CF9AE}" pid="79" name="x1ye=78">
    <vt:lpwstr>X3K/n2EpEXs32bqo/kowpH8Spb6PhJDWKJWb9sp5gZ2ZKeWQXiLM4CUErhgv/F6M8XiZUxv3fe0qsH9JIFCp52fe4d+I37xYcqN6If/UdReLg36qyRPYFGVrZS0s9HmN29w58rqMGuIiviRXXEz5m75E8o46LeodO53CU/9ixsiuqvFh4ma0jEn7Q2/zhV3SQqrXvI/5f4j010b/iXSLvcP3hftZ+GW8cfigpyctQcg/Qb2Irn28U1kTeXxsCLY</vt:lpwstr>
  </property>
  <property fmtid="{D5CDD505-2E9C-101B-9397-08002B2CF9AE}" pid="80" name="x1ye=79">
    <vt:lpwstr>/cmGJeLJRmDRF0y+glqd4P6T81QSTOSwgfrlwQs5ikgTOiUya3Tyo9wG8LuuPpNxsIK9jEtcAWwCVa46NEE0ebz/Kxf5z9CLBRlw/XFGre+fpS5DSGO1n/lAczmzwwW8X0PBBB3yrIJ0seG2WWz7+9apLkvrX5JdCVDK4RvpPkeGefmVS1kBWuSliQ3Zz9qlIptGDAStHWysZIeZzWm6sMuDSGfztJNNnq40UjEq3sUmZJe3PhsbimmeFfe66Yf</vt:lpwstr>
  </property>
  <property fmtid="{D5CDD505-2E9C-101B-9397-08002B2CF9AE}" pid="81" name="x1ye=8">
    <vt:lpwstr>3TvZ84H9aU20W1eiRW7rUSG22gqFBI2J9LlbmvnFl9yvVrdINbiBV3rC/LsxgmMuTrXOjAtKYiGwsrPTPS9HiE3HKwq/bID/Zl8pUXnx6unuZWp9wigXDWrIy89mV1fwlYSm3JAlqC2eeteGuRuTDZ4myyb4qKxw5PoP1AKCoWm0jyJ15nE+bwxfYSbHD6bHJ7B2A39fVTx3W40vKub682euYECiff9rGyb5Ywpd2QwD8KLuwRJLwPZRRURtjz1</vt:lpwstr>
  </property>
  <property fmtid="{D5CDD505-2E9C-101B-9397-08002B2CF9AE}" pid="82" name="x1ye=80">
    <vt:lpwstr>O3npO/4MOfZeVQ+UPDTtagb5aMyw90qPM4mrBkXdqxyS+Hirs6LQS1/384t1DqWx0WFDu0R4tyE4jBiZsUMd9+Df6z4dbLyCmpXJgId13TP3eJ5oV19B+GHDy99W3yUxJPKoSPxW7W3EgKMZfGFDkhk81oFOpV1sjoYzpZ6Dii2AVJL4TH6QhN/pD4TLAX+glQC2LhodU6mCOlHxCLISjHqTzJgCVf/JL9AGzEIWVJFfcjOTMiMI7/i0yhMYJfn</vt:lpwstr>
  </property>
  <property fmtid="{D5CDD505-2E9C-101B-9397-08002B2CF9AE}" pid="83" name="x1ye=81">
    <vt:lpwstr>HsejPWYrabEY7pPuxM9kL6hwpw2gOTqd73EclLh6/YkrQzUHGUY9sKkcLO8tyZJOrWnhG3jrwsaC0qTwKI2mm7FxdgeKKDimSLspyUoycDLT8Kk6yPI654eapfMEBkgGfJSe9ulhotPGH+GiFtQW5KgiCCFYtkZNvA6hxahfqa8iROUCTUpukij1lI6W17rOKK8ruRKrr7t6tIP3RZgKsmDBf94dGusJkpV+a88dnpO0M348GJm8deyzHYX3pt2</vt:lpwstr>
  </property>
  <property fmtid="{D5CDD505-2E9C-101B-9397-08002B2CF9AE}" pid="84" name="x1ye=82">
    <vt:lpwstr>Y/Av15q7LkNgBo1ZXblFra1fRZKuk8q3vFjbR+A9wb2FerH9+qCnoAd1dbBGhFjuVXi/i7jf1zXYAN3duUZadx3Y74zJLIxQdWnnU0mTl+dwj5rpXAsJsI/WGr7jx2+r0UJxsSGWy8QIWf1k8KVQ72Tz9M9mo60K74N//6CB2cgqDUu+BI8gjzo8qeIs1Mbt8eVnZMI98zifC4OC2gyKMH0Kenj1vVro6aHDwIUZbgFtvcN9sb9eUn3ktJ+bdTg</vt:lpwstr>
  </property>
  <property fmtid="{D5CDD505-2E9C-101B-9397-08002B2CF9AE}" pid="85" name="x1ye=83">
    <vt:lpwstr>G8KFAj4C9/fCoLgnv+y1FdIKT1ikICe63yHc4Ji8MAI41hJmsfi88qb5R/6++yXpXx0Jww8yAKTbuotBx1dQ8NxDmSicFehfc2b8MeCR/M7PowfE3kqHRmT0rYdk/qORabOOaVNdlZAdHFgUd4+kFXr578RA9TWHWCRUoKsi9wvKV17Hg78aF79F8eEYENj0pYZgEbCpNIGiqX3WXpTRpPOHlKaieUk4IGwUrducuS/bi2NYQzg+tekgC5AaopC</vt:lpwstr>
  </property>
  <property fmtid="{D5CDD505-2E9C-101B-9397-08002B2CF9AE}" pid="86" name="x1ye=84">
    <vt:lpwstr>UWsBQjvLD9NotQ+zijGBnJ2oTgCa9fPWYKLL9+7yKal9woK8Eq9N3R66pMDD2txcMX6SWU70c+NRBlGZ4cp9NqT4ThVdEVUB6/vpr6apTDuy9x6DEUrzXvs8R0KJkoSoYBbMxnjVNSq4LhsgJjJREIOzb5kuWdaXl6569sWyr6+9keWoHWTTV2s4brkuymFXxxluGmMbKktTjkr05gm7mP9jK1hKQzGw9EzeDxGN3lz4B/UkLNLL8DRSDIv7mWC</vt:lpwstr>
  </property>
  <property fmtid="{D5CDD505-2E9C-101B-9397-08002B2CF9AE}" pid="87" name="x1ye=85">
    <vt:lpwstr>F05XlacYJfs3hvOC20BpFt3qrlZLK8b9BbhoXxNXtTwVco0d3X15/7A+p1oIWYFjSopW8P+ucj46pTqk4C16/SydertIL+JzNm5bC4FT3h+vnZx9NEsq7zi6ALDE1smK7BI55/+0u0EIoL0eWxYcQySBiqiTpivmdpjvCrGu73qOMn66fBdN/3KpeRwtmUxcdSZYMD+MJUPf4JUi5VarOUH09yBUh8rFe1LBuviBowFEIV+QGpqWVyZol/uB9by</vt:lpwstr>
  </property>
  <property fmtid="{D5CDD505-2E9C-101B-9397-08002B2CF9AE}" pid="88" name="x1ye=86">
    <vt:lpwstr>78kFeQ2oKIIggUDkvo4EC2UIT95eAW8rEAMilRUnT+4DDU3Kg2YAWcFNR3BeYW7H+2adMRHJ6tNn9+IgvI/e4L2j4gMZGqW9VhcRLUYAU+oJpvSrHWbcySUOQygNSTIVNqYFyEe+H0Tbw1Bjl2g39eeT3dRaocRzoolu1ljt5EiNtRudqqecmJ24JHDvAADGr5ucQrMZ/dZTpwjtRBW8sxyqZkev8x3edtbHxRZm+pObn8iOYaUnkEa9zHAkbKq</vt:lpwstr>
  </property>
  <property fmtid="{D5CDD505-2E9C-101B-9397-08002B2CF9AE}" pid="89" name="x1ye=87">
    <vt:lpwstr>PHSLSWW/+2jfo+q1SSyb/Dzwnt6JXUvqgQZaLwVe4fHrIFs9F+LvjD2FI82OQmXIWJrRtXHwVY9kA6gXJqOnwKn2EYNvkqg3fiAiURJyH6ve65X2sUB9gc7VaCvo4ew6KfBzYypjZDmHMBoPMdRfRYziYbIkgqg0u7S3SnvsfyU84reutS/0kSJ/Zr5kTmn7Sgxs4oiPjgvB1ZN2+YFfpQghXGcVoEPZ+PgWh8dnYKiwXUUl3W895HjD6qopv5p</vt:lpwstr>
  </property>
  <property fmtid="{D5CDD505-2E9C-101B-9397-08002B2CF9AE}" pid="90" name="x1ye=88">
    <vt:lpwstr>XyfTaQQkgwf8TTm2eNIsWS5h7nL9a0Z3Q2yMy2mISKr7MLewmuQNprq09lFjSts4qSqD4inGJLnEIt5iVsIhT3sJ/1hTztn9z0e35FNa3+zxwW2xvXB1VBJak1VenhPlCuhbeSXWkdDQz6b8hMTOr8a0Z0Qjvfxlvgp9uok+xT/5qVDdMVvAu/ueZTigk3FaWbG+TlvSCdiW3Xug40ON2ou38ZteNyfA8YnbLwtq/zIu6g9tv5pGYnHAI0wM443</vt:lpwstr>
  </property>
  <property fmtid="{D5CDD505-2E9C-101B-9397-08002B2CF9AE}" pid="91" name="x1ye=89">
    <vt:lpwstr>lieXDIugu+uuv7pbFNJjIVQN3I5pPH7h85DCW0zFyYsS/UULBYI2CsqbIal+jSXDuonE30b23S7tLrxqSbIdqYTw4+7PtZkuq68n8nmqF1dO2z1P1M4sxoIgywco2XoLQgr59u6l+RUQTCK81x93iOylac+Uc4/k3TmO1NeweAGMTvo5WBUTONh6ezxccmJeor+kE9hJ72+If9cIrzbaPVVWjdUMgLetDJn5qjfRPGXkdGllaF4dy6n4JFF6dzR</vt:lpwstr>
  </property>
  <property fmtid="{D5CDD505-2E9C-101B-9397-08002B2CF9AE}" pid="92" name="x1ye=9">
    <vt:lpwstr>pct7xiAi+qbIJx+lJaE2RUS5J6SIpF0rl7g4UlMAwN5rHUqnJz13L+8nVykwQxuAWp5Kgoq9CbCG8grsglqKGi8hYvX7bSAF9JgKQAL0/eY22op6j0DxROkzZGdYDKxN7GlRFyHrKnJLOOuRcISxvJ6WB3f1r7+/AY3lw6T/ygsQHRWcJyS3ykDiHzqje135OE+lbiRS3rdAtxAIJCtoniF35e8kzjvHaolxtOkaOdH+qZQruFOyc+NNE0tZvhX</vt:lpwstr>
  </property>
  <property fmtid="{D5CDD505-2E9C-101B-9397-08002B2CF9AE}" pid="93" name="x1ye=90">
    <vt:lpwstr>9WlwkBoFgAAA==</vt:lpwstr>
  </property>
</Properties>
</file>